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859" w:type="pct"/>
        <w:jc w:val="center"/>
        <w:tblBorders>
          <w:top w:val="dashSmallGap" w:sz="4" w:space="0" w:color="ACB9CA" w:themeColor="text2" w:themeTint="66"/>
          <w:left w:val="dashSmallGap" w:sz="4" w:space="0" w:color="ACB9CA" w:themeColor="text2" w:themeTint="66"/>
          <w:bottom w:val="dashSmallGap" w:sz="4" w:space="0" w:color="ACB9CA" w:themeColor="text2" w:themeTint="66"/>
          <w:right w:val="dashSmallGap" w:sz="4" w:space="0" w:color="ACB9CA" w:themeColor="text2" w:themeTint="66"/>
          <w:insideH w:val="dashSmallGap" w:sz="4" w:space="0" w:color="ACB9CA" w:themeColor="text2" w:themeTint="66"/>
          <w:insideV w:val="dashSmallGap" w:sz="4" w:space="0" w:color="ACB9CA" w:themeColor="text2" w:themeTint="66"/>
        </w:tblBorders>
        <w:tblLayout w:type="fixed"/>
        <w:tblLook w:val="01E0" w:firstRow="1" w:lastRow="1" w:firstColumn="1" w:lastColumn="1" w:noHBand="0" w:noVBand="0"/>
      </w:tblPr>
      <w:tblGrid>
        <w:gridCol w:w="1924"/>
        <w:gridCol w:w="3994"/>
        <w:gridCol w:w="2336"/>
      </w:tblGrid>
      <w:tr w:rsidR="00A0231B" w:rsidRPr="0083696A" w14:paraId="583197D9" w14:textId="77777777" w:rsidTr="003D470B">
        <w:trPr>
          <w:trHeight w:hRule="exact" w:val="2146"/>
          <w:jc w:val="center"/>
        </w:trPr>
        <w:tc>
          <w:tcPr>
            <w:tcW w:w="1924" w:type="dxa"/>
            <w:tcBorders>
              <w:top w:val="dashSmallGap" w:sz="4" w:space="0" w:color="ACB9CA" w:themeColor="text2" w:themeTint="66"/>
              <w:left w:val="dashSmallGap" w:sz="4" w:space="0" w:color="ACB9CA" w:themeColor="text2" w:themeTint="66"/>
              <w:bottom w:val="dashSmallGap" w:sz="4" w:space="0" w:color="ACB9CA" w:themeColor="text2" w:themeTint="66"/>
              <w:right w:val="dashSmallGap" w:sz="4" w:space="0" w:color="ACB9CA" w:themeColor="text2" w:themeTint="66"/>
            </w:tcBorders>
            <w:vAlign w:val="center"/>
            <w:hideMark/>
          </w:tcPr>
          <w:p w14:paraId="62FECE6D" w14:textId="77777777" w:rsidR="00A0231B" w:rsidRPr="0083696A" w:rsidRDefault="00A0231B" w:rsidP="004A7313">
            <w:r w:rsidRPr="0083696A">
              <w:rPr>
                <w:noProof/>
                <w:lang w:eastAsia="es-ES"/>
              </w:rPr>
              <w:drawing>
                <wp:inline distT="0" distB="0" distL="0" distR="0" wp14:anchorId="0CB2A518" wp14:editId="3C743358">
                  <wp:extent cx="1116955" cy="904875"/>
                  <wp:effectExtent l="0" t="0" r="7620" b="0"/>
                  <wp:docPr id="2" name="Imagen 3" descr="escupm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escupm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506" cy="910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94" w:type="dxa"/>
            <w:tcBorders>
              <w:top w:val="dashSmallGap" w:sz="4" w:space="0" w:color="ACB9CA" w:themeColor="text2" w:themeTint="66"/>
              <w:left w:val="dashSmallGap" w:sz="4" w:space="0" w:color="ACB9CA" w:themeColor="text2" w:themeTint="66"/>
              <w:bottom w:val="dashSmallGap" w:sz="4" w:space="0" w:color="ACB9CA" w:themeColor="text2" w:themeTint="66"/>
              <w:right w:val="dashSmallGap" w:sz="4" w:space="0" w:color="ACB9CA" w:themeColor="text2" w:themeTint="66"/>
            </w:tcBorders>
            <w:vAlign w:val="center"/>
            <w:hideMark/>
          </w:tcPr>
          <w:p w14:paraId="53F14A32" w14:textId="77777777" w:rsidR="00A0231B" w:rsidRPr="0083696A" w:rsidRDefault="00A0231B" w:rsidP="0025531E">
            <w:pPr>
              <w:jc w:val="center"/>
              <w:rPr>
                <w:b/>
                <w:sz w:val="22"/>
                <w:szCs w:val="28"/>
              </w:rPr>
            </w:pPr>
            <w:r w:rsidRPr="0083696A">
              <w:rPr>
                <w:b/>
                <w:sz w:val="22"/>
                <w:szCs w:val="28"/>
              </w:rPr>
              <w:t>Fundamentos de Seguridad</w:t>
            </w:r>
          </w:p>
          <w:p w14:paraId="6AB83AD3" w14:textId="77777777" w:rsidR="00A0231B" w:rsidRPr="0083696A" w:rsidRDefault="00A0231B" w:rsidP="0025531E">
            <w:pPr>
              <w:jc w:val="center"/>
              <w:rPr>
                <w:b/>
                <w:sz w:val="22"/>
                <w:szCs w:val="28"/>
              </w:rPr>
            </w:pPr>
            <w:r w:rsidRPr="0083696A">
              <w:rPr>
                <w:b/>
                <w:sz w:val="22"/>
                <w:szCs w:val="28"/>
              </w:rPr>
              <w:t xml:space="preserve">Guiones de </w:t>
            </w:r>
            <w:r w:rsidR="009B4DFE" w:rsidRPr="0083696A">
              <w:rPr>
                <w:b/>
                <w:sz w:val="22"/>
                <w:szCs w:val="28"/>
              </w:rPr>
              <w:t>Trabajo</w:t>
            </w:r>
          </w:p>
          <w:p w14:paraId="38B5A89D" w14:textId="10D30CB1" w:rsidR="00A0231B" w:rsidRPr="0083696A" w:rsidRDefault="00A0231B" w:rsidP="004D637F">
            <w:pPr>
              <w:jc w:val="center"/>
              <w:rPr>
                <w:sz w:val="22"/>
              </w:rPr>
            </w:pPr>
            <w:r w:rsidRPr="0083696A">
              <w:rPr>
                <w:b/>
                <w:sz w:val="22"/>
                <w:szCs w:val="28"/>
              </w:rPr>
              <w:t>Gui</w:t>
            </w:r>
            <w:r w:rsidR="008A53C2" w:rsidRPr="0083696A">
              <w:rPr>
                <w:b/>
                <w:sz w:val="22"/>
                <w:szCs w:val="28"/>
              </w:rPr>
              <w:t>o</w:t>
            </w:r>
            <w:r w:rsidRPr="0083696A">
              <w:rPr>
                <w:b/>
                <w:sz w:val="22"/>
                <w:szCs w:val="28"/>
              </w:rPr>
              <w:t xml:space="preserve">n </w:t>
            </w:r>
            <w:r w:rsidR="005D1C6B" w:rsidRPr="0083696A">
              <w:rPr>
                <w:b/>
                <w:sz w:val="22"/>
                <w:szCs w:val="28"/>
              </w:rPr>
              <w:t>2</w:t>
            </w:r>
            <w:r w:rsidR="003307A8" w:rsidRPr="0083696A">
              <w:rPr>
                <w:b/>
                <w:sz w:val="22"/>
                <w:szCs w:val="28"/>
              </w:rPr>
              <w:t>_</w:t>
            </w:r>
            <w:r w:rsidR="004D637F" w:rsidRPr="0083696A">
              <w:rPr>
                <w:b/>
                <w:sz w:val="22"/>
                <w:szCs w:val="28"/>
              </w:rPr>
              <w:t>2</w:t>
            </w:r>
            <w:r w:rsidR="003307A8" w:rsidRPr="0083696A">
              <w:rPr>
                <w:b/>
                <w:sz w:val="22"/>
                <w:szCs w:val="28"/>
              </w:rPr>
              <w:t xml:space="preserve">: Tema </w:t>
            </w:r>
            <w:r w:rsidR="005D1C6B" w:rsidRPr="0083696A">
              <w:rPr>
                <w:b/>
                <w:sz w:val="22"/>
                <w:szCs w:val="28"/>
              </w:rPr>
              <w:t>2</w:t>
            </w:r>
            <w:r w:rsidR="003307A8" w:rsidRPr="0083696A">
              <w:rPr>
                <w:b/>
                <w:sz w:val="22"/>
                <w:szCs w:val="28"/>
              </w:rPr>
              <w:t>.</w:t>
            </w:r>
            <w:r w:rsidR="002D69CB" w:rsidRPr="0083696A">
              <w:rPr>
                <w:b/>
                <w:sz w:val="22"/>
                <w:szCs w:val="28"/>
              </w:rPr>
              <w:t xml:space="preserve"> </w:t>
            </w:r>
            <w:r w:rsidR="004D637F" w:rsidRPr="0083696A">
              <w:rPr>
                <w:b/>
                <w:sz w:val="22"/>
                <w:szCs w:val="28"/>
              </w:rPr>
              <w:t>Generalidades y Cifrado por transposición</w:t>
            </w:r>
          </w:p>
        </w:tc>
        <w:tc>
          <w:tcPr>
            <w:tcW w:w="2336" w:type="dxa"/>
            <w:tcBorders>
              <w:top w:val="dashSmallGap" w:sz="4" w:space="0" w:color="ACB9CA" w:themeColor="text2" w:themeTint="66"/>
              <w:left w:val="dashSmallGap" w:sz="4" w:space="0" w:color="ACB9CA" w:themeColor="text2" w:themeTint="66"/>
              <w:bottom w:val="dashSmallGap" w:sz="4" w:space="0" w:color="ACB9CA" w:themeColor="text2" w:themeTint="66"/>
              <w:right w:val="dashSmallGap" w:sz="4" w:space="0" w:color="ACB9CA" w:themeColor="text2" w:themeTint="66"/>
            </w:tcBorders>
            <w:vAlign w:val="center"/>
            <w:hideMark/>
          </w:tcPr>
          <w:p w14:paraId="2C126175" w14:textId="77777777" w:rsidR="00A0231B" w:rsidRPr="0083696A" w:rsidRDefault="00A0231B" w:rsidP="003F6E3B">
            <w:pPr>
              <w:jc w:val="right"/>
              <w:rPr>
                <w:color w:val="FF0000"/>
              </w:rPr>
            </w:pPr>
            <w:r w:rsidRPr="0083696A">
              <w:rPr>
                <w:noProof/>
                <w:color w:val="FF0000"/>
                <w:lang w:eastAsia="es-ES"/>
              </w:rPr>
              <w:drawing>
                <wp:inline distT="0" distB="0" distL="0" distR="0" wp14:anchorId="50E279D7" wp14:editId="1B691E8D">
                  <wp:extent cx="1114425" cy="582930"/>
                  <wp:effectExtent l="0" t="0" r="9525" b="7620"/>
                  <wp:docPr id="5" name="Imagen 4" descr="Logo ETSI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Logo ETSI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349" cy="591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FC965B" w14:textId="77777777" w:rsidR="003D470B" w:rsidRPr="0083696A" w:rsidRDefault="003D470B" w:rsidP="004A7313">
      <w:pPr>
        <w:pStyle w:val="Ttulo1"/>
      </w:pPr>
      <w:r w:rsidRPr="0083696A">
        <w:t>Objetivo</w:t>
      </w:r>
    </w:p>
    <w:p w14:paraId="336E111B" w14:textId="5EAB16F1" w:rsidR="00183B8B" w:rsidRPr="0083696A" w:rsidRDefault="00183B8B" w:rsidP="00A32D56">
      <w:pPr>
        <w:pStyle w:val="Prrafodelista"/>
        <w:numPr>
          <w:ilvl w:val="0"/>
          <w:numId w:val="27"/>
        </w:numPr>
      </w:pPr>
      <w:r w:rsidRPr="0083696A">
        <w:t>Conoces generalidades sobre la criptografía.</w:t>
      </w:r>
    </w:p>
    <w:p w14:paraId="4BA6C634" w14:textId="26051E2F" w:rsidR="00614186" w:rsidRPr="0083696A" w:rsidRDefault="00614186" w:rsidP="00A32D56">
      <w:pPr>
        <w:pStyle w:val="Prrafodelista"/>
        <w:numPr>
          <w:ilvl w:val="0"/>
          <w:numId w:val="27"/>
        </w:numPr>
      </w:pPr>
      <w:r w:rsidRPr="0083696A">
        <w:t xml:space="preserve">Comprobar cómo se cifra y se descifra con </w:t>
      </w:r>
      <w:r w:rsidR="00D56FA9" w:rsidRPr="0083696A">
        <w:t>los algoritmos</w:t>
      </w:r>
      <w:r w:rsidRPr="0083696A">
        <w:t xml:space="preserve"> por </w:t>
      </w:r>
      <w:r w:rsidR="00183B8B" w:rsidRPr="0083696A">
        <w:t>transposición.</w:t>
      </w:r>
    </w:p>
    <w:p w14:paraId="0A3005DE" w14:textId="7A0B388A" w:rsidR="00614186" w:rsidRPr="0083696A" w:rsidRDefault="00614186" w:rsidP="00614186">
      <w:pPr>
        <w:pStyle w:val="Ttulo1"/>
      </w:pPr>
      <w:r w:rsidRPr="0083696A">
        <w:t>Software</w:t>
      </w:r>
    </w:p>
    <w:p w14:paraId="1B84F1F5" w14:textId="21134F37" w:rsidR="00614186" w:rsidRPr="0083696A" w:rsidRDefault="00614186" w:rsidP="00614186">
      <w:r w:rsidRPr="0083696A">
        <w:t xml:space="preserve">Software Criptoclásicos v2.1: </w:t>
      </w:r>
      <w:hyperlink r:id="rId13" w:history="1">
        <w:r w:rsidRPr="0083696A">
          <w:rPr>
            <w:rStyle w:val="Hipervnculo"/>
          </w:rPr>
          <w:t>http://www.criptored.upm.es/software/sw_m001c.htm</w:t>
        </w:r>
      </w:hyperlink>
    </w:p>
    <w:p w14:paraId="24A78D7A" w14:textId="426C5303" w:rsidR="004B75D7" w:rsidRPr="0083696A" w:rsidRDefault="004B75D7" w:rsidP="00614186">
      <w:pPr>
        <w:pStyle w:val="Ttulo1"/>
      </w:pPr>
      <w:r w:rsidRPr="0083696A">
        <w:t>Material a estudiar</w:t>
      </w:r>
    </w:p>
    <w:p w14:paraId="645A7D00" w14:textId="231AE40A" w:rsidR="003D470B" w:rsidRPr="0083696A" w:rsidRDefault="003D470B" w:rsidP="00A32D56">
      <w:pPr>
        <w:pStyle w:val="Prrafodelista"/>
        <w:numPr>
          <w:ilvl w:val="0"/>
          <w:numId w:val="28"/>
        </w:numPr>
      </w:pPr>
      <w:r w:rsidRPr="0083696A">
        <w:t xml:space="preserve">Diapositivas de la </w:t>
      </w:r>
      <w:r w:rsidR="00183B8B" w:rsidRPr="0083696A">
        <w:t>01</w:t>
      </w:r>
      <w:r w:rsidRPr="0083696A">
        <w:t xml:space="preserve"> hasta </w:t>
      </w:r>
      <w:r w:rsidR="00614186" w:rsidRPr="0083696A">
        <w:t xml:space="preserve">la </w:t>
      </w:r>
      <w:r w:rsidR="00183B8B" w:rsidRPr="0083696A">
        <w:t>45</w:t>
      </w:r>
      <w:r w:rsidR="00614186" w:rsidRPr="0083696A">
        <w:t>.</w:t>
      </w:r>
    </w:p>
    <w:p w14:paraId="640BBF01" w14:textId="62987A0F" w:rsidR="00A65096" w:rsidRPr="0083696A" w:rsidRDefault="00A65096" w:rsidP="00A65096">
      <w:pPr>
        <w:pStyle w:val="Prrafodelista"/>
        <w:numPr>
          <w:ilvl w:val="0"/>
          <w:numId w:val="28"/>
        </w:numPr>
      </w:pPr>
      <w:r w:rsidRPr="0083696A">
        <w:t>Píldora 6: ¿Ciframos, codificamos o encriptamos? Aunque el estudio de la criptografía puede llegar a ser tan amplio y complejo como se desee, y que en algunas ocasiones es menester utilizar avanzados conceptos de matemáticas y algorítmica para su análisis, lo cierto es que con algunas nociones básicas como las que se irán</w:t>
      </w:r>
      <w:r w:rsidR="006070CE" w:rsidRPr="0083696A">
        <w:t xml:space="preserve"> </w:t>
      </w:r>
      <w:r w:rsidRPr="0083696A">
        <w:t>entregando en estas píldoras, no nos resultará tan difícil tener una idea general de su funcionamiento, de su importancia, de sus fortalezas</w:t>
      </w:r>
      <w:r w:rsidR="006070CE" w:rsidRPr="0083696A">
        <w:t xml:space="preserve"> </w:t>
      </w:r>
      <w:r w:rsidRPr="0083696A">
        <w:t>y de sus debilidades.</w:t>
      </w:r>
    </w:p>
    <w:p w14:paraId="7A5C6D83" w14:textId="061DD23C" w:rsidR="00A65096" w:rsidRPr="0083696A" w:rsidRDefault="00A65096" w:rsidP="00A65096">
      <w:pPr>
        <w:pStyle w:val="Prrafodelista"/>
        <w:numPr>
          <w:ilvl w:val="0"/>
          <w:numId w:val="28"/>
        </w:numPr>
      </w:pPr>
      <w:r w:rsidRPr="0083696A">
        <w:t>Píldora 9: ¿Por qué busca la criptografía la confusión y la difusión?</w:t>
      </w:r>
      <w:r w:rsidR="006070CE" w:rsidRPr="0083696A">
        <w:t xml:space="preserve"> Los algoritmos de cifra, tanto clásica como moderna, usan dos principios básicos para enmascarar el texto en claro y proteger el secreto de la información, convirtiéndola en un criptograma imposible de descifrar si no se conoce una clave. Estas técnicas son la difusión y la confusión.</w:t>
      </w:r>
    </w:p>
    <w:p w14:paraId="2537E3FA" w14:textId="44886AF0" w:rsidR="00DD1639" w:rsidRPr="0083696A" w:rsidRDefault="00174D2B" w:rsidP="00DD1639">
      <w:pPr>
        <w:pStyle w:val="Prrafodelista"/>
        <w:numPr>
          <w:ilvl w:val="0"/>
          <w:numId w:val="28"/>
        </w:numPr>
      </w:pPr>
      <w:r w:rsidRPr="0083696A">
        <w:t xml:space="preserve">Algunas clases de la </w:t>
      </w:r>
      <w:r w:rsidR="00DD1639" w:rsidRPr="0083696A">
        <w:t xml:space="preserve">Lista de reproducción </w:t>
      </w:r>
      <w:r w:rsidRPr="0083696A">
        <w:t xml:space="preserve">del Módulo 5 </w:t>
      </w:r>
      <w:r w:rsidR="00DD1639" w:rsidRPr="0083696A">
        <w:t>Fundamentos de la criptografía de Class4crypt</w:t>
      </w:r>
    </w:p>
    <w:p w14:paraId="421EBB84" w14:textId="2616A06D" w:rsidR="00DD1639" w:rsidRPr="0083696A" w:rsidRDefault="0034282B" w:rsidP="00174D2B">
      <w:pPr>
        <w:pStyle w:val="Prrafodelista"/>
        <w:rPr>
          <w:sz w:val="22"/>
        </w:rPr>
      </w:pPr>
      <w:hyperlink r:id="rId14" w:history="1">
        <w:r w:rsidR="00174D2B" w:rsidRPr="0083696A">
          <w:rPr>
            <w:rStyle w:val="Hipervnculo"/>
            <w:sz w:val="22"/>
          </w:rPr>
          <w:t>https://www.youtube.com/playlist?list=PLq6etZPDh0kucaDN4B4YC7T1L4t4m7t3P</w:t>
        </w:r>
      </w:hyperlink>
      <w:r w:rsidR="00174D2B" w:rsidRPr="0083696A">
        <w:rPr>
          <w:sz w:val="22"/>
        </w:rPr>
        <w:t xml:space="preserve"> </w:t>
      </w:r>
    </w:p>
    <w:p w14:paraId="4D2C0B6A" w14:textId="1661F6DF" w:rsidR="003D470B" w:rsidRPr="0083696A" w:rsidRDefault="004D637F" w:rsidP="004A7313">
      <w:pPr>
        <w:pStyle w:val="Ttulo1"/>
      </w:pPr>
      <w:bookmarkStart w:id="0" w:name="Ejercicios"/>
      <w:bookmarkEnd w:id="0"/>
      <w:r w:rsidRPr="0083696A">
        <w:t>Cuestiones teóricas</w:t>
      </w:r>
    </w:p>
    <w:p w14:paraId="29B89BA2" w14:textId="68DFDCFE" w:rsidR="004D637F" w:rsidRPr="0083696A" w:rsidRDefault="004D637F" w:rsidP="004D637F">
      <w:pPr>
        <w:pStyle w:val="Ttulo2"/>
      </w:pPr>
      <w:r w:rsidRPr="0083696A">
        <w:t xml:space="preserve">1. </w:t>
      </w:r>
      <w:r w:rsidR="00183B8B" w:rsidRPr="0083696A">
        <w:t>¿Qué es la criptología?</w:t>
      </w:r>
    </w:p>
    <w:p w14:paraId="2C36DCC9" w14:textId="77777777" w:rsidR="009A6478" w:rsidRDefault="009A6478" w:rsidP="00226814">
      <w:pPr>
        <w:pStyle w:val="Ttulo2"/>
      </w:pPr>
    </w:p>
    <w:p w14:paraId="525B4492" w14:textId="40719414" w:rsidR="00183B8B" w:rsidRPr="0083696A" w:rsidRDefault="009A6478" w:rsidP="00226814">
      <w:pPr>
        <w:pStyle w:val="Ttulo2"/>
      </w:pPr>
      <w:r>
        <w:t xml:space="preserve">2. </w:t>
      </w:r>
      <w:r w:rsidR="00183B8B" w:rsidRPr="0083696A">
        <w:t xml:space="preserve">Define </w:t>
      </w:r>
      <w:r w:rsidR="006070CE" w:rsidRPr="0083696A">
        <w:t>c</w:t>
      </w:r>
      <w:r w:rsidR="00183B8B" w:rsidRPr="0083696A">
        <w:t>riptografía</w:t>
      </w:r>
      <w:r w:rsidR="006070CE" w:rsidRPr="0083696A">
        <w:t xml:space="preserve"> y </w:t>
      </w:r>
      <w:r w:rsidR="0029205E" w:rsidRPr="0083696A">
        <w:t>criptoanálisis</w:t>
      </w:r>
      <w:r w:rsidR="00183B8B" w:rsidRPr="0083696A">
        <w:t>.</w:t>
      </w:r>
    </w:p>
    <w:p w14:paraId="77928081" w14:textId="77777777" w:rsidR="009A6478" w:rsidRDefault="009A6478" w:rsidP="00226814">
      <w:pPr>
        <w:pStyle w:val="Ttulo2"/>
      </w:pPr>
    </w:p>
    <w:p w14:paraId="539133FD" w14:textId="20394558" w:rsidR="00183B8B" w:rsidRDefault="00183B8B" w:rsidP="00226814">
      <w:pPr>
        <w:pStyle w:val="Ttulo2"/>
      </w:pPr>
      <w:r w:rsidRPr="0083696A">
        <w:t xml:space="preserve">3. </w:t>
      </w:r>
      <w:r w:rsidR="0029205E" w:rsidRPr="0083696A">
        <w:t xml:space="preserve">Define </w:t>
      </w:r>
      <w:proofErr w:type="spellStart"/>
      <w:r w:rsidR="0029205E" w:rsidRPr="0083696A">
        <w:t>esteganografía</w:t>
      </w:r>
      <w:proofErr w:type="spellEnd"/>
      <w:r w:rsidR="0029205E" w:rsidRPr="0083696A">
        <w:t xml:space="preserve"> y </w:t>
      </w:r>
      <w:proofErr w:type="spellStart"/>
      <w:r w:rsidR="0029205E" w:rsidRPr="0083696A">
        <w:t>estegoanálisis</w:t>
      </w:r>
      <w:proofErr w:type="spellEnd"/>
      <w:r w:rsidR="0029205E" w:rsidRPr="0083696A">
        <w:t>.</w:t>
      </w:r>
    </w:p>
    <w:p w14:paraId="50260E38" w14:textId="77777777" w:rsidR="009A6478" w:rsidRPr="009A6478" w:rsidRDefault="009A6478" w:rsidP="009A6478">
      <w:bookmarkStart w:id="1" w:name="_GoBack"/>
      <w:bookmarkEnd w:id="1"/>
    </w:p>
    <w:p w14:paraId="6B65A727" w14:textId="4F898140" w:rsidR="0029205E" w:rsidRPr="0083696A" w:rsidRDefault="0029205E" w:rsidP="00226814">
      <w:pPr>
        <w:pStyle w:val="Ttulo2"/>
      </w:pPr>
      <w:r w:rsidRPr="0083696A">
        <w:lastRenderedPageBreak/>
        <w:t>4. ¿Qué garantiza el uso de la criptografía?</w:t>
      </w:r>
    </w:p>
    <w:p w14:paraId="357E9047" w14:textId="77777777" w:rsidR="009A6478" w:rsidRDefault="009A6478" w:rsidP="00226814">
      <w:pPr>
        <w:pStyle w:val="Ttulo2"/>
      </w:pPr>
    </w:p>
    <w:p w14:paraId="107ED8E9" w14:textId="462FDEAE" w:rsidR="0029205E" w:rsidRPr="0083696A" w:rsidRDefault="0029205E" w:rsidP="00226814">
      <w:pPr>
        <w:pStyle w:val="Ttulo2"/>
      </w:pPr>
      <w:r w:rsidRPr="0083696A">
        <w:t>5. Indica y explica los principios básicos la cifra.</w:t>
      </w:r>
    </w:p>
    <w:p w14:paraId="6E0B47A4" w14:textId="77777777" w:rsidR="009A6478" w:rsidRDefault="009A6478" w:rsidP="00226814">
      <w:pPr>
        <w:pStyle w:val="Ttulo2"/>
      </w:pPr>
    </w:p>
    <w:p w14:paraId="32F2C6E4" w14:textId="157CC12B" w:rsidR="0029205E" w:rsidRPr="0083696A" w:rsidRDefault="0029205E" w:rsidP="00226814">
      <w:pPr>
        <w:pStyle w:val="Ttulo2"/>
      </w:pPr>
      <w:r w:rsidRPr="0083696A">
        <w:t>6. ¿Por qué hay que utilizar criptografía?</w:t>
      </w:r>
    </w:p>
    <w:p w14:paraId="3DE9D19F" w14:textId="77777777" w:rsidR="009A6478" w:rsidRDefault="009A6478" w:rsidP="00226814">
      <w:pPr>
        <w:pStyle w:val="Ttulo2"/>
      </w:pPr>
    </w:p>
    <w:p w14:paraId="70D99CB1" w14:textId="5BE6BCE7" w:rsidR="00183B8B" w:rsidRPr="0083696A" w:rsidRDefault="0029205E" w:rsidP="00226814">
      <w:pPr>
        <w:pStyle w:val="Ttulo2"/>
      </w:pPr>
      <w:r w:rsidRPr="0083696A">
        <w:t>7. Cuándo diremos que un algoritmo criptográfico es computacionalmente seguro. ¿Y</w:t>
      </w:r>
      <w:r w:rsidR="006070CE" w:rsidRPr="0083696A">
        <w:t xml:space="preserve"> cuándo que es </w:t>
      </w:r>
      <w:r w:rsidRPr="0083696A">
        <w:t>incondicionalmente seguro?</w:t>
      </w:r>
    </w:p>
    <w:p w14:paraId="52BF2427" w14:textId="77777777" w:rsidR="009A6478" w:rsidRDefault="009A6478" w:rsidP="00440B16">
      <w:pPr>
        <w:pStyle w:val="Ttulo2"/>
      </w:pPr>
    </w:p>
    <w:p w14:paraId="7E1343E4" w14:textId="5746D0A5" w:rsidR="0029205E" w:rsidRPr="0083696A" w:rsidRDefault="0029205E" w:rsidP="00440B16">
      <w:pPr>
        <w:pStyle w:val="Ttulo2"/>
      </w:pPr>
      <w:r w:rsidRPr="0083696A">
        <w:t xml:space="preserve">8. Indica y explica </w:t>
      </w:r>
      <w:r w:rsidR="006070CE" w:rsidRPr="0083696A">
        <w:t xml:space="preserve">tipos de </w:t>
      </w:r>
      <w:r w:rsidRPr="0083696A">
        <w:t>ataque que permitan romper una cifra.</w:t>
      </w:r>
    </w:p>
    <w:p w14:paraId="2327EB05" w14:textId="77777777" w:rsidR="009A6478" w:rsidRDefault="009A6478" w:rsidP="00226814">
      <w:pPr>
        <w:pStyle w:val="Ttulo2"/>
      </w:pPr>
    </w:p>
    <w:p w14:paraId="4A6726D3" w14:textId="7073BD09" w:rsidR="0029205E" w:rsidRPr="0083696A" w:rsidRDefault="0029205E" w:rsidP="00226814">
      <w:pPr>
        <w:pStyle w:val="Ttulo2"/>
      </w:pPr>
      <w:r w:rsidRPr="0083696A">
        <w:t xml:space="preserve">9. </w:t>
      </w:r>
      <w:r w:rsidR="003138A1" w:rsidRPr="0083696A">
        <w:t>Si s</w:t>
      </w:r>
      <w:r w:rsidRPr="0083696A">
        <w:t>e obtiene parte de información de la clave o del texto en claro diremos que el sistema ha quedado roto por …</w:t>
      </w:r>
    </w:p>
    <w:p w14:paraId="34999D02" w14:textId="77777777" w:rsidR="009A6478" w:rsidRDefault="009A6478" w:rsidP="00226814">
      <w:pPr>
        <w:pStyle w:val="Ttulo2"/>
      </w:pPr>
    </w:p>
    <w:p w14:paraId="2177E7C0" w14:textId="5342613F" w:rsidR="0029205E" w:rsidRPr="0083696A" w:rsidRDefault="003138A1" w:rsidP="00226814">
      <w:pPr>
        <w:pStyle w:val="Ttulo2"/>
      </w:pPr>
      <w:r w:rsidRPr="0083696A">
        <w:t>10</w:t>
      </w:r>
      <w:r w:rsidR="0029205E" w:rsidRPr="0083696A">
        <w:t xml:space="preserve">. </w:t>
      </w:r>
      <w:r w:rsidRPr="0083696A">
        <w:t>Si se obtiene el texto en claro a partir de un texto cifrado</w:t>
      </w:r>
      <w:r w:rsidR="0029205E" w:rsidRPr="0083696A">
        <w:t xml:space="preserve"> diremos que el sistema ha quedado roto </w:t>
      </w:r>
      <w:r w:rsidR="00846130" w:rsidRPr="0083696A">
        <w:t>por…</w:t>
      </w:r>
    </w:p>
    <w:p w14:paraId="753078E4" w14:textId="77777777" w:rsidR="009A6478" w:rsidRDefault="009A6478" w:rsidP="00226814">
      <w:pPr>
        <w:pStyle w:val="Ttulo2"/>
      </w:pPr>
    </w:p>
    <w:p w14:paraId="4BE1FC28" w14:textId="09574CF8" w:rsidR="0029205E" w:rsidRPr="0083696A" w:rsidRDefault="003138A1" w:rsidP="00226814">
      <w:pPr>
        <w:pStyle w:val="Ttulo2"/>
      </w:pPr>
      <w:r w:rsidRPr="0083696A">
        <w:t>11</w:t>
      </w:r>
      <w:r w:rsidR="0029205E" w:rsidRPr="0083696A">
        <w:t xml:space="preserve">. </w:t>
      </w:r>
      <w:r w:rsidRPr="0083696A">
        <w:t>Si s</w:t>
      </w:r>
      <w:r w:rsidR="00C56400" w:rsidRPr="0083696A">
        <w:t>e</w:t>
      </w:r>
      <w:r w:rsidRPr="0083696A">
        <w:t xml:space="preserve"> re</w:t>
      </w:r>
      <w:r w:rsidR="00C56400" w:rsidRPr="0083696A">
        <w:t>cupera la clave y se puede descifrar cualquier mensaje cifr</w:t>
      </w:r>
      <w:r w:rsidRPr="0083696A">
        <w:t xml:space="preserve">ado con la misma clave </w:t>
      </w:r>
      <w:r w:rsidR="0029205E" w:rsidRPr="0083696A">
        <w:t>diremos que el sistema ha quedado roto por …</w:t>
      </w:r>
    </w:p>
    <w:p w14:paraId="650E79D6" w14:textId="77777777" w:rsidR="009A6478" w:rsidRDefault="009A6478" w:rsidP="00226814">
      <w:pPr>
        <w:pStyle w:val="Ttulo2"/>
      </w:pPr>
    </w:p>
    <w:p w14:paraId="6FE8F880" w14:textId="11D2F505" w:rsidR="003138A1" w:rsidRPr="0083696A" w:rsidRDefault="003138A1" w:rsidP="00226814">
      <w:pPr>
        <w:pStyle w:val="Ttulo2"/>
      </w:pPr>
      <w:r w:rsidRPr="0083696A">
        <w:t xml:space="preserve">12. </w:t>
      </w:r>
      <w:r w:rsidR="006070CE" w:rsidRPr="0083696A">
        <w:t>¿</w:t>
      </w:r>
      <w:r w:rsidRPr="0083696A">
        <w:t>Qué debe cumplir un sistema criptográfico para se considere fuerte</w:t>
      </w:r>
      <w:r w:rsidR="006070CE" w:rsidRPr="0083696A">
        <w:t>?</w:t>
      </w:r>
    </w:p>
    <w:p w14:paraId="53B6E881" w14:textId="77777777" w:rsidR="009A6478" w:rsidRDefault="009A6478" w:rsidP="00226814">
      <w:pPr>
        <w:pStyle w:val="Ttulo2"/>
      </w:pPr>
    </w:p>
    <w:p w14:paraId="150CA10E" w14:textId="3FF922C0" w:rsidR="003138A1" w:rsidRPr="0083696A" w:rsidRDefault="003138A1" w:rsidP="00226814">
      <w:pPr>
        <w:pStyle w:val="Ttulo2"/>
      </w:pPr>
      <w:r w:rsidRPr="0083696A">
        <w:t>13- Busca algún ejemplo de este</w:t>
      </w:r>
      <w:r w:rsidR="006070CE" w:rsidRPr="0083696A">
        <w:t>ga</w:t>
      </w:r>
      <w:r w:rsidRPr="0083696A">
        <w:t>nografía.</w:t>
      </w:r>
    </w:p>
    <w:p w14:paraId="156A6D2C" w14:textId="77777777" w:rsidR="009A6478" w:rsidRDefault="009A6478" w:rsidP="00226814">
      <w:pPr>
        <w:pStyle w:val="Ttulo2"/>
      </w:pPr>
    </w:p>
    <w:p w14:paraId="4B577B6D" w14:textId="191A3BAD" w:rsidR="003138A1" w:rsidRDefault="003138A1" w:rsidP="00226814">
      <w:pPr>
        <w:pStyle w:val="Ttulo2"/>
      </w:pPr>
      <w:r w:rsidRPr="0083696A">
        <w:t>15. Busca algún algoritmo de cifrado de antes de la 2ª Guerra Mundial que te llame la atención y explica su funcionamiento.</w:t>
      </w:r>
    </w:p>
    <w:p w14:paraId="6A5FC284" w14:textId="77777777" w:rsidR="009A6478" w:rsidRDefault="009A6478" w:rsidP="00226814">
      <w:pPr>
        <w:pStyle w:val="Ttulo2"/>
      </w:pPr>
    </w:p>
    <w:p w14:paraId="55C3BC8F" w14:textId="5611225A" w:rsidR="003138A1" w:rsidRPr="0083696A" w:rsidRDefault="003138A1" w:rsidP="00226814">
      <w:pPr>
        <w:pStyle w:val="Ttulo2"/>
      </w:pPr>
      <w:r w:rsidRPr="0083696A">
        <w:t>14. ¿Qué es alfabeto de cifrado?</w:t>
      </w:r>
    </w:p>
    <w:p w14:paraId="1B51A531" w14:textId="77777777" w:rsidR="009A6478" w:rsidRDefault="009A6478" w:rsidP="00226814">
      <w:pPr>
        <w:pStyle w:val="Ttulo2"/>
      </w:pPr>
    </w:p>
    <w:p w14:paraId="2AD5636B" w14:textId="1E64C7CC" w:rsidR="003138A1" w:rsidRPr="0083696A" w:rsidRDefault="003138A1" w:rsidP="00226814">
      <w:pPr>
        <w:pStyle w:val="Ttulo2"/>
      </w:pPr>
      <w:r w:rsidRPr="0083696A">
        <w:t xml:space="preserve">15. ¿Qué se entiende por </w:t>
      </w:r>
      <w:r w:rsidR="006070CE" w:rsidRPr="0083696A">
        <w:t>e</w:t>
      </w:r>
      <w:r w:rsidRPr="0083696A">
        <w:t>stadísticas del lenguaje?</w:t>
      </w:r>
    </w:p>
    <w:p w14:paraId="66FF5499" w14:textId="73F91635" w:rsidR="00226814" w:rsidRPr="0083696A" w:rsidRDefault="00226814" w:rsidP="00226814">
      <w:pPr>
        <w:pStyle w:val="Ttulo1"/>
      </w:pPr>
      <w:r w:rsidRPr="0083696A">
        <w:t>Prácticas y Ejercicios</w:t>
      </w:r>
    </w:p>
    <w:p w14:paraId="6769931A" w14:textId="24A39D3F" w:rsidR="006A1E85" w:rsidRPr="0083696A" w:rsidRDefault="005E0C64" w:rsidP="006A1E85">
      <w:pPr>
        <w:pStyle w:val="Ttulo2"/>
      </w:pPr>
      <w:r w:rsidRPr="0083696A">
        <w:t xml:space="preserve">Pregunta </w:t>
      </w:r>
      <w:r w:rsidR="00FF267B" w:rsidRPr="0083696A">
        <w:t>1</w:t>
      </w:r>
      <w:r w:rsidR="006A1E85" w:rsidRPr="0083696A">
        <w:t>.</w:t>
      </w:r>
    </w:p>
    <w:p w14:paraId="085373BD" w14:textId="3BD5902A" w:rsidR="005E0C64" w:rsidRPr="0083696A" w:rsidRDefault="005E0C64" w:rsidP="000331DC">
      <w:r w:rsidRPr="0083696A">
        <w:t>Cifra con el valor N</w:t>
      </w:r>
      <w:r w:rsidRPr="0083696A">
        <w:rPr>
          <w:vertAlign w:val="subscript"/>
        </w:rPr>
        <w:t>F</w:t>
      </w:r>
      <w:r w:rsidRPr="0083696A">
        <w:t xml:space="preserve"> = 3 el mensaje M = VAMOS A CIFRAR POR TRANSPOSICIÓN DE FILAS utilizando el mecanismo explicado en clase para transposición por filas. Comprueba que el resultado es el mismo al utilizar el programa Cripto</w:t>
      </w:r>
      <w:r w:rsidR="006070CE" w:rsidRPr="0083696A">
        <w:t>c</w:t>
      </w:r>
      <w:r w:rsidRPr="0083696A">
        <w:t>lásicos.</w:t>
      </w:r>
    </w:p>
    <w:p w14:paraId="048BE199" w14:textId="77777777" w:rsidR="005E0C64" w:rsidRPr="0083696A" w:rsidRDefault="005E0C64" w:rsidP="005E0C64">
      <w:pPr>
        <w:tabs>
          <w:tab w:val="left" w:pos="1101"/>
        </w:tabs>
        <w:spacing w:after="60"/>
        <w:rPr>
          <w:b/>
          <w:noProof/>
          <w:szCs w:val="24"/>
          <w:lang w:eastAsia="es-ES"/>
        </w:rPr>
      </w:pPr>
      <w:r w:rsidRPr="0083696A">
        <w:rPr>
          <w:b/>
        </w:rPr>
        <w:t>Solución:</w:t>
      </w:r>
    </w:p>
    <w:p w14:paraId="5ED6297C" w14:textId="77777777" w:rsidR="009A6478" w:rsidRDefault="009A6478" w:rsidP="005E0C64">
      <w:pPr>
        <w:tabs>
          <w:tab w:val="left" w:pos="1101"/>
        </w:tabs>
        <w:spacing w:before="240" w:after="60"/>
        <w:rPr>
          <w:noProof/>
          <w:lang w:val="es-ES_tradnl" w:eastAsia="es-ES_tradnl"/>
        </w:rPr>
      </w:pPr>
    </w:p>
    <w:p w14:paraId="67A912AE" w14:textId="77777777" w:rsidR="00FF267B" w:rsidRPr="0083696A" w:rsidRDefault="005E0C64" w:rsidP="00FF267B">
      <w:pPr>
        <w:pStyle w:val="Ttulo2"/>
      </w:pPr>
      <w:r w:rsidRPr="0083696A">
        <w:lastRenderedPageBreak/>
        <w:t xml:space="preserve">Pregunta </w:t>
      </w:r>
      <w:r w:rsidR="00FF267B" w:rsidRPr="0083696A">
        <w:t>2</w:t>
      </w:r>
    </w:p>
    <w:p w14:paraId="1098E3D1" w14:textId="09AE92CB" w:rsidR="005E0C64" w:rsidRPr="0083696A" w:rsidRDefault="005E0C64" w:rsidP="000331DC">
      <w:r w:rsidRPr="0083696A">
        <w:t>Descifra el siguiente criptograma de cifra por filas C = CDADT DSBAO EBAEA PIDNN IDGDO LXFCL IRDNI XIIIN IIIDX</w:t>
      </w:r>
      <w:r w:rsidR="00E87053" w:rsidRPr="0083696A">
        <w:t xml:space="preserve"> </w:t>
      </w:r>
      <w:r w:rsidRPr="0083696A">
        <w:t>y clave N</w:t>
      </w:r>
      <w:r w:rsidRPr="0083696A">
        <w:rPr>
          <w:vertAlign w:val="subscript"/>
        </w:rPr>
        <w:t>F</w:t>
      </w:r>
      <w:r w:rsidRPr="0083696A">
        <w:t xml:space="preserve"> = 5. Comprueba que el resultado es el mismo al utilizar el programa Cripto</w:t>
      </w:r>
      <w:r w:rsidR="00E87053" w:rsidRPr="0083696A">
        <w:t>c</w:t>
      </w:r>
      <w:r w:rsidRPr="0083696A">
        <w:t>lásicos.</w:t>
      </w:r>
    </w:p>
    <w:p w14:paraId="54687C07" w14:textId="77777777" w:rsidR="005E0C64" w:rsidRPr="0083696A" w:rsidRDefault="005E0C64" w:rsidP="005E0C64">
      <w:pPr>
        <w:tabs>
          <w:tab w:val="left" w:pos="1101"/>
        </w:tabs>
        <w:spacing w:after="60"/>
        <w:rPr>
          <w:b/>
          <w:noProof/>
          <w:szCs w:val="24"/>
          <w:lang w:eastAsia="es-ES"/>
        </w:rPr>
      </w:pPr>
      <w:r w:rsidRPr="0083696A">
        <w:rPr>
          <w:b/>
        </w:rPr>
        <w:t>Solución:</w:t>
      </w:r>
    </w:p>
    <w:p w14:paraId="5FB66BE1" w14:textId="77777777" w:rsidR="00FF267B" w:rsidRPr="0083696A" w:rsidRDefault="005E0C64" w:rsidP="00FF267B">
      <w:pPr>
        <w:pStyle w:val="Ttulo2"/>
      </w:pPr>
      <w:r w:rsidRPr="0083696A">
        <w:t xml:space="preserve">Pregunta </w:t>
      </w:r>
      <w:r w:rsidR="00FF267B" w:rsidRPr="0083696A">
        <w:t>3.</w:t>
      </w:r>
    </w:p>
    <w:p w14:paraId="7933B0DA" w14:textId="499BE83C" w:rsidR="005E0C64" w:rsidRPr="0083696A" w:rsidRDefault="005E0C64" w:rsidP="000331DC">
      <w:r w:rsidRPr="0083696A">
        <w:t>Cifra con el valor N</w:t>
      </w:r>
      <w:r w:rsidRPr="0083696A">
        <w:rPr>
          <w:vertAlign w:val="subscript"/>
        </w:rPr>
        <w:t>C</w:t>
      </w:r>
      <w:r w:rsidRPr="0083696A">
        <w:t xml:space="preserve"> = 7 el mensaje M = LA DESCONFIANZA ES LA MADRE DE LA SEGURIDAD utilizando el mecanismo explicado en clase para transposición por columnas. Comprueba que el resultado es el mismo al utilizar el programa Cripto</w:t>
      </w:r>
      <w:r w:rsidR="00E87053" w:rsidRPr="0083696A">
        <w:t>c</w:t>
      </w:r>
      <w:r w:rsidRPr="0083696A">
        <w:t>lásicos.</w:t>
      </w:r>
    </w:p>
    <w:p w14:paraId="4F1496C0" w14:textId="77777777" w:rsidR="005E0C64" w:rsidRPr="009A6478" w:rsidRDefault="005E0C64" w:rsidP="00FF267B">
      <w:pPr>
        <w:rPr>
          <w:b/>
          <w:noProof/>
          <w:szCs w:val="24"/>
          <w:lang w:eastAsia="es-ES"/>
        </w:rPr>
      </w:pPr>
      <w:r w:rsidRPr="009A6478">
        <w:rPr>
          <w:b/>
        </w:rPr>
        <w:t>Solución:</w:t>
      </w:r>
    </w:p>
    <w:p w14:paraId="323AABF6" w14:textId="77777777" w:rsidR="000331DC" w:rsidRPr="0083696A" w:rsidRDefault="005E0C64" w:rsidP="000331DC">
      <w:pPr>
        <w:pStyle w:val="Ttulo2"/>
      </w:pPr>
      <w:r w:rsidRPr="0083696A">
        <w:t xml:space="preserve">Pregunta </w:t>
      </w:r>
      <w:r w:rsidR="000331DC" w:rsidRPr="0083696A">
        <w:t>4.</w:t>
      </w:r>
    </w:p>
    <w:p w14:paraId="78FF6C89" w14:textId="1760452F" w:rsidR="005E0C64" w:rsidRPr="0083696A" w:rsidRDefault="005E0C64" w:rsidP="000331DC">
      <w:r w:rsidRPr="0083696A">
        <w:t>Descifra</w:t>
      </w:r>
      <w:r w:rsidR="00E87053" w:rsidRPr="0083696A">
        <w:t xml:space="preserve"> </w:t>
      </w:r>
      <w:r w:rsidRPr="0083696A">
        <w:t xml:space="preserve">el siguiente criptograma de cifra por columnas C = CNTUS UAOET APDQA NAOUS DRCEE OTADG AEEAU LDLNR GEAOA ULQEX y clave </w:t>
      </w:r>
      <w:proofErr w:type="spellStart"/>
      <w:r w:rsidRPr="0083696A">
        <w:t>N</w:t>
      </w:r>
      <w:r w:rsidRPr="0083696A">
        <w:rPr>
          <w:vertAlign w:val="subscript"/>
        </w:rPr>
        <w:t>c</w:t>
      </w:r>
      <w:proofErr w:type="spellEnd"/>
      <w:r w:rsidRPr="0083696A">
        <w:t xml:space="preserve"> = 10. Comprueba que el resultado es el mismo al utilizar el programa Cripto</w:t>
      </w:r>
      <w:r w:rsidR="00E87053" w:rsidRPr="0083696A">
        <w:t>c</w:t>
      </w:r>
      <w:r w:rsidRPr="0083696A">
        <w:t>lásicos.</w:t>
      </w:r>
    </w:p>
    <w:p w14:paraId="79F3CC10" w14:textId="77777777" w:rsidR="005E0C64" w:rsidRPr="0083696A" w:rsidRDefault="005E0C64" w:rsidP="005E0C64">
      <w:pPr>
        <w:tabs>
          <w:tab w:val="left" w:pos="1101"/>
        </w:tabs>
        <w:spacing w:after="60"/>
        <w:rPr>
          <w:b/>
          <w:noProof/>
          <w:szCs w:val="24"/>
          <w:lang w:eastAsia="es-ES"/>
        </w:rPr>
      </w:pPr>
      <w:r w:rsidRPr="0083696A">
        <w:rPr>
          <w:b/>
        </w:rPr>
        <w:t>Solución:</w:t>
      </w:r>
    </w:p>
    <w:p w14:paraId="6A1A0144" w14:textId="54E9E4C4" w:rsidR="00226814" w:rsidRPr="0083696A" w:rsidRDefault="00226814" w:rsidP="000331DC">
      <w:pPr>
        <w:jc w:val="center"/>
      </w:pPr>
    </w:p>
    <w:p w14:paraId="473C4690" w14:textId="77777777" w:rsidR="009A6478" w:rsidRPr="0083696A" w:rsidRDefault="009A6478">
      <w:pPr>
        <w:jc w:val="center"/>
      </w:pPr>
    </w:p>
    <w:sectPr w:rsidR="009A6478" w:rsidRPr="0083696A" w:rsidSect="000F5B84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F73A01" w14:textId="77777777" w:rsidR="0034282B" w:rsidRDefault="0034282B" w:rsidP="0016125E">
      <w:pPr>
        <w:spacing w:before="0" w:after="0" w:line="240" w:lineRule="auto"/>
      </w:pPr>
      <w:r>
        <w:separator/>
      </w:r>
    </w:p>
  </w:endnote>
  <w:endnote w:type="continuationSeparator" w:id="0">
    <w:p w14:paraId="5C459DF9" w14:textId="77777777" w:rsidR="0034282B" w:rsidRDefault="0034282B" w:rsidP="0016125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0A870" w14:textId="0D10D93D" w:rsidR="003F6E3B" w:rsidRDefault="003F6E3B" w:rsidP="0016125E">
    <w:pPr>
      <w:pStyle w:val="Piedepgina"/>
      <w:jc w:val="center"/>
    </w:pPr>
    <w:r>
      <w:t xml:space="preserve">Fundamentos </w:t>
    </w:r>
    <w:r w:rsidR="00BA2B39">
      <w:t>de Seguridad</w:t>
    </w:r>
    <w:r w:rsidR="00CB6B7C">
      <w:t xml:space="preserve"> </w:t>
    </w:r>
    <w:r w:rsidR="00CB6B7C">
      <w:tab/>
    </w:r>
    <w:r w:rsidR="00CB6B7C">
      <w:tab/>
      <w:t>T2-2</w:t>
    </w:r>
    <w:r>
      <w:t xml:space="preserve"> Página </w:t>
    </w:r>
    <w:sdt>
      <w:sdtPr>
        <w:id w:val="-2077895937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CB6B7C">
          <w:rPr>
            <w:noProof/>
          </w:rPr>
          <w:t>1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89F538" w14:textId="77777777" w:rsidR="0034282B" w:rsidRDefault="0034282B" w:rsidP="0016125E">
      <w:pPr>
        <w:spacing w:before="0" w:after="0" w:line="240" w:lineRule="auto"/>
      </w:pPr>
      <w:r>
        <w:separator/>
      </w:r>
    </w:p>
  </w:footnote>
  <w:footnote w:type="continuationSeparator" w:id="0">
    <w:p w14:paraId="6C1DF7AB" w14:textId="77777777" w:rsidR="0034282B" w:rsidRDefault="0034282B" w:rsidP="0016125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00000885"/>
    <w:lvl w:ilvl="0">
      <w:numFmt w:val="bullet"/>
      <w:lvlText w:val=""/>
      <w:lvlJc w:val="left"/>
      <w:pPr>
        <w:ind w:left="841" w:hanging="360"/>
      </w:pPr>
      <w:rPr>
        <w:rFonts w:ascii="Symbol" w:hAnsi="Symbol" w:cs="Symbol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632" w:hanging="360"/>
      </w:pPr>
    </w:lvl>
    <w:lvl w:ilvl="2">
      <w:numFmt w:val="bullet"/>
      <w:lvlText w:val="•"/>
      <w:lvlJc w:val="left"/>
      <w:pPr>
        <w:ind w:left="2422" w:hanging="360"/>
      </w:pPr>
    </w:lvl>
    <w:lvl w:ilvl="3">
      <w:numFmt w:val="bullet"/>
      <w:lvlText w:val="•"/>
      <w:lvlJc w:val="left"/>
      <w:pPr>
        <w:ind w:left="3213" w:hanging="360"/>
      </w:pPr>
    </w:lvl>
    <w:lvl w:ilvl="4">
      <w:numFmt w:val="bullet"/>
      <w:lvlText w:val="•"/>
      <w:lvlJc w:val="left"/>
      <w:pPr>
        <w:ind w:left="4003" w:hanging="360"/>
      </w:pPr>
    </w:lvl>
    <w:lvl w:ilvl="5">
      <w:numFmt w:val="bullet"/>
      <w:lvlText w:val="•"/>
      <w:lvlJc w:val="left"/>
      <w:pPr>
        <w:ind w:left="4794" w:hanging="360"/>
      </w:pPr>
    </w:lvl>
    <w:lvl w:ilvl="6">
      <w:numFmt w:val="bullet"/>
      <w:lvlText w:val="•"/>
      <w:lvlJc w:val="left"/>
      <w:pPr>
        <w:ind w:left="5584" w:hanging="360"/>
      </w:pPr>
    </w:lvl>
    <w:lvl w:ilvl="7">
      <w:numFmt w:val="bullet"/>
      <w:lvlText w:val="•"/>
      <w:lvlJc w:val="left"/>
      <w:pPr>
        <w:ind w:left="6374" w:hanging="360"/>
      </w:pPr>
    </w:lvl>
    <w:lvl w:ilvl="8">
      <w:numFmt w:val="bullet"/>
      <w:lvlText w:val="•"/>
      <w:lvlJc w:val="left"/>
      <w:pPr>
        <w:ind w:left="7165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2"/>
      <w:numFmt w:val="lowerLetter"/>
      <w:lvlText w:val="%1)"/>
      <w:lvlJc w:val="left"/>
      <w:pPr>
        <w:ind w:left="362" w:hanging="261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"/>
      <w:lvlJc w:val="left"/>
      <w:pPr>
        <w:ind w:left="101" w:hanging="360"/>
      </w:pPr>
      <w:rPr>
        <w:rFonts w:ascii="Symbol" w:hAnsi="Symbol" w:cs="Symbo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711" w:hanging="360"/>
      </w:pPr>
    </w:lvl>
    <w:lvl w:ilvl="3">
      <w:numFmt w:val="bullet"/>
      <w:lvlText w:val="•"/>
      <w:lvlJc w:val="left"/>
      <w:pPr>
        <w:ind w:left="1061" w:hanging="360"/>
      </w:pPr>
    </w:lvl>
    <w:lvl w:ilvl="4">
      <w:numFmt w:val="bullet"/>
      <w:lvlText w:val="•"/>
      <w:lvlJc w:val="left"/>
      <w:pPr>
        <w:ind w:left="1411" w:hanging="360"/>
      </w:pPr>
    </w:lvl>
    <w:lvl w:ilvl="5">
      <w:numFmt w:val="bullet"/>
      <w:lvlText w:val="•"/>
      <w:lvlJc w:val="left"/>
      <w:pPr>
        <w:ind w:left="1760" w:hanging="360"/>
      </w:pPr>
    </w:lvl>
    <w:lvl w:ilvl="6">
      <w:numFmt w:val="bullet"/>
      <w:lvlText w:val="•"/>
      <w:lvlJc w:val="left"/>
      <w:pPr>
        <w:ind w:left="2110" w:hanging="360"/>
      </w:pPr>
    </w:lvl>
    <w:lvl w:ilvl="7">
      <w:numFmt w:val="bullet"/>
      <w:lvlText w:val="•"/>
      <w:lvlJc w:val="left"/>
      <w:pPr>
        <w:ind w:left="2460" w:hanging="360"/>
      </w:pPr>
    </w:lvl>
    <w:lvl w:ilvl="8">
      <w:numFmt w:val="bullet"/>
      <w:lvlText w:val="•"/>
      <w:lvlJc w:val="left"/>
      <w:pPr>
        <w:ind w:left="2809" w:hanging="360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lowerLetter"/>
      <w:lvlText w:val="%1)"/>
      <w:lvlJc w:val="left"/>
      <w:pPr>
        <w:ind w:left="348" w:hanging="248"/>
      </w:pPr>
      <w:rPr>
        <w:rFonts w:ascii="Times New Roman" w:hAnsi="Times New Roman" w:cs="Times New Roman"/>
        <w:b w:val="0"/>
        <w:bCs w:val="0"/>
        <w:position w:val="1"/>
        <w:sz w:val="24"/>
        <w:szCs w:val="24"/>
      </w:rPr>
    </w:lvl>
    <w:lvl w:ilvl="1">
      <w:numFmt w:val="bullet"/>
      <w:lvlText w:val=""/>
      <w:lvlJc w:val="left"/>
      <w:pPr>
        <w:ind w:left="821" w:hanging="360"/>
      </w:pPr>
      <w:rPr>
        <w:rFonts w:ascii="Symbol" w:hAnsi="Symbol" w:cs="Symbo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688" w:hanging="360"/>
      </w:pPr>
    </w:lvl>
    <w:lvl w:ilvl="3">
      <w:numFmt w:val="bullet"/>
      <w:lvlText w:val="•"/>
      <w:lvlJc w:val="left"/>
      <w:pPr>
        <w:ind w:left="2556" w:hanging="360"/>
      </w:pPr>
    </w:lvl>
    <w:lvl w:ilvl="4">
      <w:numFmt w:val="bullet"/>
      <w:lvlText w:val="•"/>
      <w:lvlJc w:val="left"/>
      <w:pPr>
        <w:ind w:left="3423" w:hanging="360"/>
      </w:pPr>
    </w:lvl>
    <w:lvl w:ilvl="5">
      <w:numFmt w:val="bullet"/>
      <w:lvlText w:val="•"/>
      <w:lvlJc w:val="left"/>
      <w:pPr>
        <w:ind w:left="4290" w:hanging="360"/>
      </w:pPr>
    </w:lvl>
    <w:lvl w:ilvl="6">
      <w:numFmt w:val="bullet"/>
      <w:lvlText w:val="•"/>
      <w:lvlJc w:val="left"/>
      <w:pPr>
        <w:ind w:left="5157" w:hanging="360"/>
      </w:pPr>
    </w:lvl>
    <w:lvl w:ilvl="7">
      <w:numFmt w:val="bullet"/>
      <w:lvlText w:val="•"/>
      <w:lvlJc w:val="left"/>
      <w:pPr>
        <w:ind w:left="6024" w:hanging="360"/>
      </w:pPr>
    </w:lvl>
    <w:lvl w:ilvl="8">
      <w:numFmt w:val="bullet"/>
      <w:lvlText w:val="•"/>
      <w:lvlJc w:val="left"/>
      <w:pPr>
        <w:ind w:left="6892" w:hanging="360"/>
      </w:pPr>
    </w:lvl>
  </w:abstractNum>
  <w:abstractNum w:abstractNumId="3" w15:restartNumberingAfterBreak="0">
    <w:nsid w:val="01D20440"/>
    <w:multiLevelType w:val="hybridMultilevel"/>
    <w:tmpl w:val="609461D0"/>
    <w:lvl w:ilvl="0" w:tplc="E03E691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E027BE"/>
    <w:multiLevelType w:val="hybridMultilevel"/>
    <w:tmpl w:val="C966F4F4"/>
    <w:lvl w:ilvl="0" w:tplc="E03E691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216151"/>
    <w:multiLevelType w:val="hybridMultilevel"/>
    <w:tmpl w:val="5184A1F0"/>
    <w:lvl w:ilvl="0" w:tplc="E03E691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21DC4"/>
    <w:multiLevelType w:val="hybridMultilevel"/>
    <w:tmpl w:val="27A08B34"/>
    <w:lvl w:ilvl="0" w:tplc="E03E691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F3672"/>
    <w:multiLevelType w:val="hybridMultilevel"/>
    <w:tmpl w:val="050633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712299"/>
    <w:multiLevelType w:val="hybridMultilevel"/>
    <w:tmpl w:val="8556D0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F5D50"/>
    <w:multiLevelType w:val="hybridMultilevel"/>
    <w:tmpl w:val="388CAD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308C6"/>
    <w:multiLevelType w:val="singleLevel"/>
    <w:tmpl w:val="6C545F9A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CG Times" w:hAnsi="CG Times" w:hint="default"/>
        <w:b w:val="0"/>
        <w:i w:val="0"/>
        <w:sz w:val="26"/>
        <w:u w:val="none"/>
      </w:rPr>
    </w:lvl>
  </w:abstractNum>
  <w:abstractNum w:abstractNumId="11" w15:restartNumberingAfterBreak="0">
    <w:nsid w:val="2C0A371F"/>
    <w:multiLevelType w:val="hybridMultilevel"/>
    <w:tmpl w:val="CD328D2E"/>
    <w:lvl w:ilvl="0" w:tplc="80022EE0">
      <w:start w:val="1"/>
      <w:numFmt w:val="lowerLetter"/>
      <w:lvlText w:val="%1)"/>
      <w:lvlJc w:val="left"/>
      <w:pPr>
        <w:ind w:left="839" w:hanging="361"/>
      </w:pPr>
      <w:rPr>
        <w:rFonts w:ascii="Calibri" w:eastAsia="Calibri" w:hAnsi="Calibri" w:hint="default"/>
        <w:spacing w:val="-1"/>
        <w:sz w:val="22"/>
        <w:szCs w:val="22"/>
      </w:rPr>
    </w:lvl>
    <w:lvl w:ilvl="1" w:tplc="93D6E468">
      <w:start w:val="1"/>
      <w:numFmt w:val="bullet"/>
      <w:lvlText w:val="•"/>
      <w:lvlJc w:val="left"/>
      <w:pPr>
        <w:ind w:left="1836" w:hanging="361"/>
      </w:pPr>
      <w:rPr>
        <w:rFonts w:hint="default"/>
      </w:rPr>
    </w:lvl>
    <w:lvl w:ilvl="2" w:tplc="EB64DD66">
      <w:start w:val="1"/>
      <w:numFmt w:val="bullet"/>
      <w:lvlText w:val="•"/>
      <w:lvlJc w:val="left"/>
      <w:pPr>
        <w:ind w:left="2832" w:hanging="361"/>
      </w:pPr>
      <w:rPr>
        <w:rFonts w:hint="default"/>
      </w:rPr>
    </w:lvl>
    <w:lvl w:ilvl="3" w:tplc="2AB6FCF0">
      <w:start w:val="1"/>
      <w:numFmt w:val="bullet"/>
      <w:lvlText w:val="•"/>
      <w:lvlJc w:val="left"/>
      <w:pPr>
        <w:ind w:left="3829" w:hanging="361"/>
      </w:pPr>
      <w:rPr>
        <w:rFonts w:hint="default"/>
      </w:rPr>
    </w:lvl>
    <w:lvl w:ilvl="4" w:tplc="1AD22A3E">
      <w:start w:val="1"/>
      <w:numFmt w:val="bullet"/>
      <w:lvlText w:val="•"/>
      <w:lvlJc w:val="left"/>
      <w:pPr>
        <w:ind w:left="4826" w:hanging="361"/>
      </w:pPr>
      <w:rPr>
        <w:rFonts w:hint="default"/>
      </w:rPr>
    </w:lvl>
    <w:lvl w:ilvl="5" w:tplc="F7A63FDE">
      <w:start w:val="1"/>
      <w:numFmt w:val="bullet"/>
      <w:lvlText w:val="•"/>
      <w:lvlJc w:val="left"/>
      <w:pPr>
        <w:ind w:left="5823" w:hanging="361"/>
      </w:pPr>
      <w:rPr>
        <w:rFonts w:hint="default"/>
      </w:rPr>
    </w:lvl>
    <w:lvl w:ilvl="6" w:tplc="A48898AC">
      <w:start w:val="1"/>
      <w:numFmt w:val="bullet"/>
      <w:lvlText w:val="•"/>
      <w:lvlJc w:val="left"/>
      <w:pPr>
        <w:ind w:left="6819" w:hanging="361"/>
      </w:pPr>
      <w:rPr>
        <w:rFonts w:hint="default"/>
      </w:rPr>
    </w:lvl>
    <w:lvl w:ilvl="7" w:tplc="9F2E3E46">
      <w:start w:val="1"/>
      <w:numFmt w:val="bullet"/>
      <w:lvlText w:val="•"/>
      <w:lvlJc w:val="left"/>
      <w:pPr>
        <w:ind w:left="7816" w:hanging="361"/>
      </w:pPr>
      <w:rPr>
        <w:rFonts w:hint="default"/>
      </w:rPr>
    </w:lvl>
    <w:lvl w:ilvl="8" w:tplc="5D08847A">
      <w:start w:val="1"/>
      <w:numFmt w:val="bullet"/>
      <w:lvlText w:val="•"/>
      <w:lvlJc w:val="left"/>
      <w:pPr>
        <w:ind w:left="8813" w:hanging="361"/>
      </w:pPr>
      <w:rPr>
        <w:rFonts w:hint="default"/>
      </w:rPr>
    </w:lvl>
  </w:abstractNum>
  <w:abstractNum w:abstractNumId="12" w15:restartNumberingAfterBreak="0">
    <w:nsid w:val="2CAE3BFF"/>
    <w:multiLevelType w:val="hybridMultilevel"/>
    <w:tmpl w:val="DFEE67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142A7"/>
    <w:multiLevelType w:val="singleLevel"/>
    <w:tmpl w:val="15C44B84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4" w15:restartNumberingAfterBreak="0">
    <w:nsid w:val="2F550975"/>
    <w:multiLevelType w:val="hybridMultilevel"/>
    <w:tmpl w:val="DB90C0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5E753B"/>
    <w:multiLevelType w:val="hybridMultilevel"/>
    <w:tmpl w:val="50DC9956"/>
    <w:lvl w:ilvl="0" w:tplc="E03E691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D3154D"/>
    <w:multiLevelType w:val="hybridMultilevel"/>
    <w:tmpl w:val="9B989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B05C85"/>
    <w:multiLevelType w:val="hybridMultilevel"/>
    <w:tmpl w:val="3176CB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B2250"/>
    <w:multiLevelType w:val="hybridMultilevel"/>
    <w:tmpl w:val="0D666C1C"/>
    <w:lvl w:ilvl="0" w:tplc="E03E691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DB23D5"/>
    <w:multiLevelType w:val="hybridMultilevel"/>
    <w:tmpl w:val="DCF05D8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747112"/>
    <w:multiLevelType w:val="hybridMultilevel"/>
    <w:tmpl w:val="6E485E90"/>
    <w:lvl w:ilvl="0" w:tplc="AD10E60E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4E7164"/>
    <w:multiLevelType w:val="hybridMultilevel"/>
    <w:tmpl w:val="B32C40A2"/>
    <w:lvl w:ilvl="0" w:tplc="02E21A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CEECC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FBE4F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6965D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4CF3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A0091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A38A4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A8A3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0AC07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0B876CE"/>
    <w:multiLevelType w:val="hybridMultilevel"/>
    <w:tmpl w:val="02F4B7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355003"/>
    <w:multiLevelType w:val="hybridMultilevel"/>
    <w:tmpl w:val="979A5C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546EC5"/>
    <w:multiLevelType w:val="hybridMultilevel"/>
    <w:tmpl w:val="76A2A8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430FC"/>
    <w:multiLevelType w:val="hybridMultilevel"/>
    <w:tmpl w:val="DC58D6D0"/>
    <w:lvl w:ilvl="0" w:tplc="A406F7C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415AC6"/>
    <w:multiLevelType w:val="hybridMultilevel"/>
    <w:tmpl w:val="30769D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0F57C6"/>
    <w:multiLevelType w:val="hybridMultilevel"/>
    <w:tmpl w:val="23E6AE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5B617C"/>
    <w:multiLevelType w:val="hybridMultilevel"/>
    <w:tmpl w:val="2772CA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3E5815"/>
    <w:multiLevelType w:val="hybridMultilevel"/>
    <w:tmpl w:val="CD3615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A311DA"/>
    <w:multiLevelType w:val="hybridMultilevel"/>
    <w:tmpl w:val="AB1E402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3"/>
  </w:num>
  <w:num w:numId="3">
    <w:abstractNumId w:val="20"/>
  </w:num>
  <w:num w:numId="4">
    <w:abstractNumId w:val="10"/>
  </w:num>
  <w:num w:numId="5">
    <w:abstractNumId w:val="13"/>
  </w:num>
  <w:num w:numId="6">
    <w:abstractNumId w:val="29"/>
  </w:num>
  <w:num w:numId="7">
    <w:abstractNumId w:val="26"/>
  </w:num>
  <w:num w:numId="8">
    <w:abstractNumId w:val="25"/>
  </w:num>
  <w:num w:numId="9">
    <w:abstractNumId w:val="9"/>
  </w:num>
  <w:num w:numId="10">
    <w:abstractNumId w:val="19"/>
  </w:num>
  <w:num w:numId="11">
    <w:abstractNumId w:val="2"/>
  </w:num>
  <w:num w:numId="12">
    <w:abstractNumId w:val="1"/>
  </w:num>
  <w:num w:numId="13">
    <w:abstractNumId w:val="0"/>
  </w:num>
  <w:num w:numId="14">
    <w:abstractNumId w:val="3"/>
  </w:num>
  <w:num w:numId="15">
    <w:abstractNumId w:val="15"/>
  </w:num>
  <w:num w:numId="16">
    <w:abstractNumId w:val="17"/>
  </w:num>
  <w:num w:numId="17">
    <w:abstractNumId w:val="12"/>
  </w:num>
  <w:num w:numId="18">
    <w:abstractNumId w:val="5"/>
  </w:num>
  <w:num w:numId="19">
    <w:abstractNumId w:val="4"/>
  </w:num>
  <w:num w:numId="20">
    <w:abstractNumId w:val="6"/>
  </w:num>
  <w:num w:numId="21">
    <w:abstractNumId w:val="27"/>
  </w:num>
  <w:num w:numId="22">
    <w:abstractNumId w:val="16"/>
  </w:num>
  <w:num w:numId="23">
    <w:abstractNumId w:val="22"/>
  </w:num>
  <w:num w:numId="24">
    <w:abstractNumId w:val="8"/>
  </w:num>
  <w:num w:numId="25">
    <w:abstractNumId w:val="11"/>
  </w:num>
  <w:num w:numId="26">
    <w:abstractNumId w:val="18"/>
  </w:num>
  <w:num w:numId="27">
    <w:abstractNumId w:val="7"/>
  </w:num>
  <w:num w:numId="28">
    <w:abstractNumId w:val="14"/>
  </w:num>
  <w:num w:numId="29">
    <w:abstractNumId w:val="21"/>
  </w:num>
  <w:num w:numId="30">
    <w:abstractNumId w:val="30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F40"/>
    <w:rsid w:val="00004FFE"/>
    <w:rsid w:val="00014589"/>
    <w:rsid w:val="000331DC"/>
    <w:rsid w:val="00061B7B"/>
    <w:rsid w:val="00061EB7"/>
    <w:rsid w:val="000633D2"/>
    <w:rsid w:val="00074C19"/>
    <w:rsid w:val="000F5B84"/>
    <w:rsid w:val="000F6518"/>
    <w:rsid w:val="001005FD"/>
    <w:rsid w:val="0013187C"/>
    <w:rsid w:val="0016125E"/>
    <w:rsid w:val="00174D2B"/>
    <w:rsid w:val="00183B8B"/>
    <w:rsid w:val="00183CDF"/>
    <w:rsid w:val="001C2471"/>
    <w:rsid w:val="001D4182"/>
    <w:rsid w:val="001E7EE6"/>
    <w:rsid w:val="001F148A"/>
    <w:rsid w:val="00203BB0"/>
    <w:rsid w:val="00226814"/>
    <w:rsid w:val="0025531E"/>
    <w:rsid w:val="002650EF"/>
    <w:rsid w:val="00276721"/>
    <w:rsid w:val="0028637E"/>
    <w:rsid w:val="0029205E"/>
    <w:rsid w:val="002B02FC"/>
    <w:rsid w:val="002D69CB"/>
    <w:rsid w:val="003127E0"/>
    <w:rsid w:val="003138A1"/>
    <w:rsid w:val="00322B28"/>
    <w:rsid w:val="003307A8"/>
    <w:rsid w:val="0034282B"/>
    <w:rsid w:val="00345292"/>
    <w:rsid w:val="00355398"/>
    <w:rsid w:val="00360DB2"/>
    <w:rsid w:val="003611F2"/>
    <w:rsid w:val="003904B2"/>
    <w:rsid w:val="003A622F"/>
    <w:rsid w:val="003C1CF0"/>
    <w:rsid w:val="003D1684"/>
    <w:rsid w:val="003D3859"/>
    <w:rsid w:val="003D470B"/>
    <w:rsid w:val="003D4DE7"/>
    <w:rsid w:val="003F5019"/>
    <w:rsid w:val="003F6E3B"/>
    <w:rsid w:val="004041F8"/>
    <w:rsid w:val="00404267"/>
    <w:rsid w:val="004247FB"/>
    <w:rsid w:val="00440B16"/>
    <w:rsid w:val="00477897"/>
    <w:rsid w:val="004A7313"/>
    <w:rsid w:val="004B68A6"/>
    <w:rsid w:val="004B75D7"/>
    <w:rsid w:val="004D1361"/>
    <w:rsid w:val="004D637F"/>
    <w:rsid w:val="00527805"/>
    <w:rsid w:val="005344E7"/>
    <w:rsid w:val="005438EF"/>
    <w:rsid w:val="00550EB4"/>
    <w:rsid w:val="0059779D"/>
    <w:rsid w:val="005A1C74"/>
    <w:rsid w:val="005B22E2"/>
    <w:rsid w:val="005D1C6B"/>
    <w:rsid w:val="005E0C64"/>
    <w:rsid w:val="005E1DDB"/>
    <w:rsid w:val="005E5C86"/>
    <w:rsid w:val="00600D62"/>
    <w:rsid w:val="006070CE"/>
    <w:rsid w:val="00614186"/>
    <w:rsid w:val="00622D4C"/>
    <w:rsid w:val="006306FD"/>
    <w:rsid w:val="00653F40"/>
    <w:rsid w:val="00687A79"/>
    <w:rsid w:val="006A1E85"/>
    <w:rsid w:val="006E1A61"/>
    <w:rsid w:val="007057D9"/>
    <w:rsid w:val="0076415F"/>
    <w:rsid w:val="007822A2"/>
    <w:rsid w:val="00796793"/>
    <w:rsid w:val="007C3C5F"/>
    <w:rsid w:val="007E28F8"/>
    <w:rsid w:val="007F25CD"/>
    <w:rsid w:val="0083696A"/>
    <w:rsid w:val="00846130"/>
    <w:rsid w:val="008900C8"/>
    <w:rsid w:val="008A53C2"/>
    <w:rsid w:val="008B4D13"/>
    <w:rsid w:val="008C5CC7"/>
    <w:rsid w:val="008F3FF6"/>
    <w:rsid w:val="00906E5A"/>
    <w:rsid w:val="009114A9"/>
    <w:rsid w:val="00933F77"/>
    <w:rsid w:val="009459CD"/>
    <w:rsid w:val="00950FD5"/>
    <w:rsid w:val="00962830"/>
    <w:rsid w:val="00966373"/>
    <w:rsid w:val="00967474"/>
    <w:rsid w:val="009725F6"/>
    <w:rsid w:val="0099678B"/>
    <w:rsid w:val="009A6478"/>
    <w:rsid w:val="009A66A3"/>
    <w:rsid w:val="009A673F"/>
    <w:rsid w:val="009B4DFE"/>
    <w:rsid w:val="009C0FF1"/>
    <w:rsid w:val="00A0231B"/>
    <w:rsid w:val="00A32D56"/>
    <w:rsid w:val="00A40153"/>
    <w:rsid w:val="00A65096"/>
    <w:rsid w:val="00A820F5"/>
    <w:rsid w:val="00A850B5"/>
    <w:rsid w:val="00A93CE2"/>
    <w:rsid w:val="00AB33A3"/>
    <w:rsid w:val="00AC641D"/>
    <w:rsid w:val="00AE39FC"/>
    <w:rsid w:val="00B03E3B"/>
    <w:rsid w:val="00B21B39"/>
    <w:rsid w:val="00B53D35"/>
    <w:rsid w:val="00B64495"/>
    <w:rsid w:val="00B67F43"/>
    <w:rsid w:val="00B73222"/>
    <w:rsid w:val="00B90938"/>
    <w:rsid w:val="00BA2B39"/>
    <w:rsid w:val="00C0172D"/>
    <w:rsid w:val="00C11C13"/>
    <w:rsid w:val="00C56400"/>
    <w:rsid w:val="00C87286"/>
    <w:rsid w:val="00C9291B"/>
    <w:rsid w:val="00C943A4"/>
    <w:rsid w:val="00CA0C69"/>
    <w:rsid w:val="00CA25B4"/>
    <w:rsid w:val="00CA55F3"/>
    <w:rsid w:val="00CB6B7C"/>
    <w:rsid w:val="00CC3E09"/>
    <w:rsid w:val="00CC6507"/>
    <w:rsid w:val="00CF129D"/>
    <w:rsid w:val="00CF35FD"/>
    <w:rsid w:val="00D005EF"/>
    <w:rsid w:val="00D5031B"/>
    <w:rsid w:val="00D56FA9"/>
    <w:rsid w:val="00D57D86"/>
    <w:rsid w:val="00D743EF"/>
    <w:rsid w:val="00D87589"/>
    <w:rsid w:val="00DA2D07"/>
    <w:rsid w:val="00DD1639"/>
    <w:rsid w:val="00DE0831"/>
    <w:rsid w:val="00E12667"/>
    <w:rsid w:val="00E80239"/>
    <w:rsid w:val="00E87053"/>
    <w:rsid w:val="00EB5425"/>
    <w:rsid w:val="00EC040C"/>
    <w:rsid w:val="00EC1C28"/>
    <w:rsid w:val="00EF17B0"/>
    <w:rsid w:val="00F04663"/>
    <w:rsid w:val="00F10F64"/>
    <w:rsid w:val="00F31A4E"/>
    <w:rsid w:val="00F7179C"/>
    <w:rsid w:val="00F91952"/>
    <w:rsid w:val="00FD19A7"/>
    <w:rsid w:val="00FE6B64"/>
    <w:rsid w:val="00FF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DB99E"/>
  <w15:chartTrackingRefBased/>
  <w15:docId w15:val="{12D630B2-D4E1-4656-B0D2-D6022E74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129D"/>
    <w:pPr>
      <w:spacing w:before="120" w:line="276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6415F"/>
    <w:pPr>
      <w:keepNext/>
      <w:keepLines/>
      <w:spacing w:before="240" w:after="240"/>
      <w:outlineLvl w:val="0"/>
    </w:pPr>
    <w:rPr>
      <w:rFonts w:eastAsiaTheme="majorEastAsia" w:cstheme="majorBidi"/>
      <w:b/>
      <w:color w:val="1F4E79" w:themeColor="accent1" w:themeShade="80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0D62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76415F"/>
    <w:pPr>
      <w:spacing w:before="120" w:after="120"/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rmalEncabezadoCar">
    <w:name w:val="NormalEncabezado Car"/>
    <w:basedOn w:val="Fuentedeprrafopredeter"/>
    <w:link w:val="NormalEncabezado"/>
    <w:locked/>
    <w:rsid w:val="00A0231B"/>
    <w:rPr>
      <w:rFonts w:ascii="Cambria" w:eastAsia="Times New Roman" w:hAnsi="Cambria" w:cs="Arial"/>
      <w:b/>
      <w:noProof/>
      <w:sz w:val="20"/>
      <w:szCs w:val="20"/>
      <w:lang w:eastAsia="es-ES"/>
    </w:rPr>
  </w:style>
  <w:style w:type="paragraph" w:customStyle="1" w:styleId="NormalEncabezado">
    <w:name w:val="NormalEncabezado"/>
    <w:basedOn w:val="Normal"/>
    <w:link w:val="NormalEncabezadoCar"/>
    <w:qFormat/>
    <w:rsid w:val="00A0231B"/>
    <w:pPr>
      <w:spacing w:after="120" w:line="240" w:lineRule="auto"/>
      <w:jc w:val="center"/>
    </w:pPr>
    <w:rPr>
      <w:rFonts w:ascii="Cambria" w:eastAsia="Times New Roman" w:hAnsi="Cambria" w:cs="Arial"/>
      <w:b/>
      <w:noProof/>
      <w:sz w:val="20"/>
      <w:szCs w:val="2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76415F"/>
    <w:rPr>
      <w:rFonts w:ascii="Times New Roman" w:eastAsiaTheme="majorEastAsia" w:hAnsi="Times New Roman" w:cstheme="majorBidi"/>
      <w:b/>
      <w:color w:val="1F4E79" w:themeColor="accent1" w:themeShade="80"/>
      <w:sz w:val="28"/>
      <w:szCs w:val="32"/>
    </w:rPr>
  </w:style>
  <w:style w:type="paragraph" w:styleId="Prrafodelista">
    <w:name w:val="List Paragraph"/>
    <w:basedOn w:val="Normal"/>
    <w:uiPriority w:val="34"/>
    <w:qFormat/>
    <w:rsid w:val="00A0231B"/>
    <w:pPr>
      <w:spacing w:before="240" w:after="240"/>
      <w:ind w:left="720"/>
      <w:contextualSpacing/>
    </w:pPr>
  </w:style>
  <w:style w:type="table" w:styleId="Tablaconcuadrcula">
    <w:name w:val="Table Grid"/>
    <w:basedOn w:val="Tablanormal"/>
    <w:uiPriority w:val="59"/>
    <w:rsid w:val="00527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E6B64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600D62"/>
    <w:rPr>
      <w:rFonts w:ascii="Times New Roman" w:eastAsiaTheme="majorEastAsia" w:hAnsi="Times New Roman" w:cstheme="majorBidi"/>
      <w:color w:val="2E74B5" w:themeColor="accent1" w:themeShade="BF"/>
      <w:sz w:val="24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16125E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125E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16125E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125E"/>
    <w:rPr>
      <w:rFonts w:ascii="Times New Roman" w:hAnsi="Times New Roman"/>
      <w:sz w:val="24"/>
    </w:rPr>
  </w:style>
  <w:style w:type="character" w:styleId="nfasis">
    <w:name w:val="Emphasis"/>
    <w:basedOn w:val="Fuentedeprrafopredeter"/>
    <w:uiPriority w:val="20"/>
    <w:qFormat/>
    <w:rsid w:val="00A820F5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8B4D13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76415F"/>
    <w:rPr>
      <w:rFonts w:ascii="Times New Roman" w:eastAsiaTheme="majorEastAsia" w:hAnsi="Times New Roman" w:cstheme="majorBidi"/>
      <w:color w:val="2E74B5" w:themeColor="accent1" w:themeShade="BF"/>
      <w:sz w:val="24"/>
      <w:szCs w:val="26"/>
    </w:rPr>
  </w:style>
  <w:style w:type="paragraph" w:styleId="Textoindependiente">
    <w:name w:val="Body Text"/>
    <w:basedOn w:val="Normal"/>
    <w:link w:val="TextoindependienteCar"/>
    <w:uiPriority w:val="1"/>
    <w:qFormat/>
    <w:rsid w:val="004B75D7"/>
    <w:pPr>
      <w:widowControl w:val="0"/>
      <w:autoSpaceDE w:val="0"/>
      <w:autoSpaceDN w:val="0"/>
      <w:adjustRightInd w:val="0"/>
      <w:spacing w:before="0" w:after="0" w:line="240" w:lineRule="auto"/>
      <w:ind w:left="101"/>
      <w:jc w:val="left"/>
    </w:pPr>
    <w:rPr>
      <w:rFonts w:eastAsiaTheme="minorEastAsia" w:cs="Times New Roman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B75D7"/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4B75D7"/>
    <w:pPr>
      <w:widowControl w:val="0"/>
      <w:autoSpaceDE w:val="0"/>
      <w:autoSpaceDN w:val="0"/>
      <w:adjustRightInd w:val="0"/>
      <w:spacing w:before="0" w:after="0" w:line="240" w:lineRule="auto"/>
      <w:jc w:val="left"/>
    </w:pPr>
    <w:rPr>
      <w:rFonts w:eastAsiaTheme="minorEastAsia" w:cs="Times New Roman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76721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s-ES"/>
    </w:rPr>
  </w:style>
  <w:style w:type="table" w:styleId="Tabladelista2-nfasis1">
    <w:name w:val="List Table 2 Accent 1"/>
    <w:basedOn w:val="Tablanormal"/>
    <w:uiPriority w:val="47"/>
    <w:rsid w:val="003F6E3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1clara-nfasis5">
    <w:name w:val="Grid Table 1 Light Accent 5"/>
    <w:basedOn w:val="Tablanormal"/>
    <w:uiPriority w:val="46"/>
    <w:rsid w:val="003F6E3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Normal">
    <w:name w:val="Table Normal"/>
    <w:uiPriority w:val="2"/>
    <w:semiHidden/>
    <w:unhideWhenUsed/>
    <w:qFormat/>
    <w:rsid w:val="00B67F43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decuadrcula3-nfasis2">
    <w:name w:val="Grid Table 3 Accent 2"/>
    <w:basedOn w:val="Tablanormal"/>
    <w:uiPriority w:val="48"/>
    <w:rsid w:val="00F10F6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07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525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3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12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riptored.upm.es/software/sw_m001c.ht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youtube.com/playlist?list=PLq6etZPDh0kucaDN4B4YC7T1L4t4m7t3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EB669A425473D4892D4BCCD3B459A4A" ma:contentTypeVersion="16" ma:contentTypeDescription="Crear nuevo documento." ma:contentTypeScope="" ma:versionID="4dfe960ba7de791da77ac0acc9c612ed">
  <xsd:schema xmlns:xsd="http://www.w3.org/2001/XMLSchema" xmlns:xs="http://www.w3.org/2001/XMLSchema" xmlns:p="http://schemas.microsoft.com/office/2006/metadata/properties" xmlns:ns2="62a0bbc5-8a81-48d8-a9c6-fa2f7cc3ab27" xmlns:ns3="d8f6cb74-bfc3-4943-8aa6-aca7a9acb10e" targetNamespace="http://schemas.microsoft.com/office/2006/metadata/properties" ma:root="true" ma:fieldsID="eb3b07c8375606afa27be791fe3f8641" ns2:_="" ns3:_="">
    <xsd:import namespace="62a0bbc5-8a81-48d8-a9c6-fa2f7cc3ab27"/>
    <xsd:import namespace="d8f6cb74-bfc3-4943-8aa6-aca7a9acb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a0bbc5-8a81-48d8-a9c6-fa2f7cc3ab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f6cb74-bfc3-4943-8aa6-aca7a9acb10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8e0231e-3b15-47fa-a2ac-31389bd25f21}" ma:internalName="TaxCatchAll" ma:showField="CatchAllData" ma:web="d8f6cb74-bfc3-4943-8aa6-aca7a9acb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8f6cb74-bfc3-4943-8aa6-aca7a9acb10e" xsi:nil="true"/>
    <lcf76f155ced4ddcb4097134ff3c332f xmlns="62a0bbc5-8a81-48d8-a9c6-fa2f7cc3ab2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55A72-B9E0-48C2-BC94-79EAD0591B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3A624D-51A3-4FD7-8E62-88B791C5D100}"/>
</file>

<file path=customXml/itemProps3.xml><?xml version="1.0" encoding="utf-8"?>
<ds:datastoreItem xmlns:ds="http://schemas.openxmlformats.org/officeDocument/2006/customXml" ds:itemID="{CEBD1D55-8A00-4BE5-85E8-114D71BCF284}">
  <ds:schemaRefs>
    <ds:schemaRef ds:uri="http://schemas.microsoft.com/office/2006/metadata/properties"/>
    <ds:schemaRef ds:uri="http://schemas.microsoft.com/office/infopath/2007/PartnerControls"/>
    <ds:schemaRef ds:uri="d8f6cb74-bfc3-4943-8aa6-aca7a9acb10e"/>
    <ds:schemaRef ds:uri="62a0bbc5-8a81-48d8-a9c6-fa2f7cc3ab27"/>
  </ds:schemaRefs>
</ds:datastoreItem>
</file>

<file path=customXml/itemProps4.xml><?xml version="1.0" encoding="utf-8"?>
<ds:datastoreItem xmlns:ds="http://schemas.openxmlformats.org/officeDocument/2006/customXml" ds:itemID="{2E0C954A-3F97-4856-AA81-08557B6F6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Angeles Mahillo Garcia</dc:creator>
  <cp:keywords/>
  <dc:description/>
  <cp:lastModifiedBy>amahillo</cp:lastModifiedBy>
  <cp:revision>5</cp:revision>
  <dcterms:created xsi:type="dcterms:W3CDTF">2023-02-11T18:25:00Z</dcterms:created>
  <dcterms:modified xsi:type="dcterms:W3CDTF">2024-02-02T08:21:00Z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0x010100CEB669A425473D4892D4BCCD3B459A4A</vt:lpwstr>
  </property>
</Properties>
</file>