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859" w:type="pct"/>
        <w:jc w:val="center"/>
        <w:tblBorders>
          <w:top w:val="dashSmallGap" w:sz="4" w:space="0" w:color="ACB9CA" w:themeColor="text2" w:themeTint="66"/>
          <w:left w:val="dashSmallGap" w:sz="4" w:space="0" w:color="ACB9CA" w:themeColor="text2" w:themeTint="66"/>
          <w:bottom w:val="dashSmallGap" w:sz="4" w:space="0" w:color="ACB9CA" w:themeColor="text2" w:themeTint="66"/>
          <w:right w:val="dashSmallGap" w:sz="4" w:space="0" w:color="ACB9CA" w:themeColor="text2" w:themeTint="66"/>
          <w:insideH w:val="dashSmallGap" w:sz="4" w:space="0" w:color="ACB9CA" w:themeColor="text2" w:themeTint="66"/>
          <w:insideV w:val="dashSmallGap" w:sz="4" w:space="0" w:color="ACB9CA" w:themeColor="text2" w:themeTint="66"/>
        </w:tblBorders>
        <w:tblLayout w:type="fixed"/>
        <w:tblLook w:val="01E0" w:firstRow="1" w:lastRow="1" w:firstColumn="1" w:lastColumn="1" w:noHBand="0" w:noVBand="0"/>
      </w:tblPr>
      <w:tblGrid>
        <w:gridCol w:w="1924"/>
        <w:gridCol w:w="3994"/>
        <w:gridCol w:w="2336"/>
      </w:tblGrid>
      <w:tr w:rsidR="00A0231B" w:rsidRPr="00115F2C" w14:paraId="583197D9" w14:textId="77777777" w:rsidTr="003D470B">
        <w:trPr>
          <w:trHeight w:hRule="exact" w:val="2146"/>
          <w:jc w:val="center"/>
        </w:trPr>
        <w:tc>
          <w:tcPr>
            <w:tcW w:w="1924" w:type="dxa"/>
            <w:tcBorders>
              <w:top w:val="dashSmallGap" w:sz="4" w:space="0" w:color="ACB9CA" w:themeColor="text2" w:themeTint="66"/>
              <w:left w:val="dashSmallGap" w:sz="4" w:space="0" w:color="ACB9CA" w:themeColor="text2" w:themeTint="66"/>
              <w:bottom w:val="dashSmallGap" w:sz="4" w:space="0" w:color="ACB9CA" w:themeColor="text2" w:themeTint="66"/>
              <w:right w:val="dashSmallGap" w:sz="4" w:space="0" w:color="ACB9CA" w:themeColor="text2" w:themeTint="66"/>
            </w:tcBorders>
            <w:vAlign w:val="center"/>
            <w:hideMark/>
          </w:tcPr>
          <w:p w14:paraId="62FECE6D" w14:textId="77777777" w:rsidR="00A0231B" w:rsidRPr="00115F2C" w:rsidRDefault="00A0231B" w:rsidP="004A7313">
            <w:r w:rsidRPr="00115F2C">
              <w:rPr>
                <w:noProof/>
                <w:lang w:eastAsia="es-ES"/>
              </w:rPr>
              <w:drawing>
                <wp:inline distT="0" distB="0" distL="0" distR="0" wp14:anchorId="0CB2A518" wp14:editId="3C743358">
                  <wp:extent cx="1116955" cy="904875"/>
                  <wp:effectExtent l="0" t="0" r="7620" b="0"/>
                  <wp:docPr id="2" name="Imagen 3" descr="escupm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escupm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506" cy="910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4" w:type="dxa"/>
            <w:tcBorders>
              <w:top w:val="dashSmallGap" w:sz="4" w:space="0" w:color="ACB9CA" w:themeColor="text2" w:themeTint="66"/>
              <w:left w:val="dashSmallGap" w:sz="4" w:space="0" w:color="ACB9CA" w:themeColor="text2" w:themeTint="66"/>
              <w:bottom w:val="dashSmallGap" w:sz="4" w:space="0" w:color="ACB9CA" w:themeColor="text2" w:themeTint="66"/>
              <w:right w:val="dashSmallGap" w:sz="4" w:space="0" w:color="ACB9CA" w:themeColor="text2" w:themeTint="66"/>
            </w:tcBorders>
            <w:vAlign w:val="center"/>
            <w:hideMark/>
          </w:tcPr>
          <w:p w14:paraId="53F14A32" w14:textId="77777777" w:rsidR="00A0231B" w:rsidRPr="00A0231B" w:rsidRDefault="00A0231B" w:rsidP="0025531E">
            <w:pPr>
              <w:jc w:val="center"/>
              <w:rPr>
                <w:b/>
                <w:sz w:val="22"/>
                <w:szCs w:val="28"/>
              </w:rPr>
            </w:pPr>
            <w:r w:rsidRPr="00A0231B">
              <w:rPr>
                <w:b/>
                <w:sz w:val="22"/>
                <w:szCs w:val="28"/>
              </w:rPr>
              <w:t>Fundamentos de Seguridad</w:t>
            </w:r>
          </w:p>
          <w:p w14:paraId="6AB83AD3" w14:textId="77777777" w:rsidR="00A0231B" w:rsidRPr="00A0231B" w:rsidRDefault="00A0231B" w:rsidP="0025531E">
            <w:pPr>
              <w:jc w:val="center"/>
              <w:rPr>
                <w:b/>
                <w:sz w:val="22"/>
                <w:szCs w:val="28"/>
              </w:rPr>
            </w:pPr>
            <w:r w:rsidRPr="00A0231B">
              <w:rPr>
                <w:b/>
                <w:sz w:val="22"/>
                <w:szCs w:val="28"/>
              </w:rPr>
              <w:t xml:space="preserve">Guiones de </w:t>
            </w:r>
            <w:r w:rsidR="009B4DFE">
              <w:rPr>
                <w:b/>
                <w:sz w:val="22"/>
                <w:szCs w:val="28"/>
              </w:rPr>
              <w:t>Trabajo</w:t>
            </w:r>
          </w:p>
          <w:p w14:paraId="38B5A89D" w14:textId="0EF9FAD3" w:rsidR="00A0231B" w:rsidRPr="00A0231B" w:rsidRDefault="00A0231B" w:rsidP="002D69CB">
            <w:pPr>
              <w:jc w:val="center"/>
              <w:rPr>
                <w:sz w:val="22"/>
              </w:rPr>
            </w:pPr>
            <w:r w:rsidRPr="00A0231B">
              <w:rPr>
                <w:b/>
                <w:sz w:val="22"/>
                <w:szCs w:val="28"/>
              </w:rPr>
              <w:t>Gui</w:t>
            </w:r>
            <w:r w:rsidR="008A53C2">
              <w:rPr>
                <w:b/>
                <w:sz w:val="22"/>
                <w:szCs w:val="28"/>
              </w:rPr>
              <w:t>o</w:t>
            </w:r>
            <w:r w:rsidRPr="00A0231B">
              <w:rPr>
                <w:b/>
                <w:sz w:val="22"/>
                <w:szCs w:val="28"/>
              </w:rPr>
              <w:t xml:space="preserve">n </w:t>
            </w:r>
            <w:r w:rsidR="001F7233">
              <w:rPr>
                <w:b/>
                <w:sz w:val="22"/>
                <w:szCs w:val="28"/>
              </w:rPr>
              <w:t>T</w:t>
            </w:r>
            <w:r w:rsidR="005D1C6B">
              <w:rPr>
                <w:b/>
                <w:sz w:val="22"/>
                <w:szCs w:val="28"/>
              </w:rPr>
              <w:t>2</w:t>
            </w:r>
            <w:r w:rsidR="003307A8">
              <w:rPr>
                <w:b/>
                <w:sz w:val="22"/>
                <w:szCs w:val="28"/>
              </w:rPr>
              <w:t>_</w:t>
            </w:r>
            <w:r w:rsidR="002D69CB">
              <w:rPr>
                <w:b/>
                <w:sz w:val="22"/>
                <w:szCs w:val="28"/>
              </w:rPr>
              <w:t>1</w:t>
            </w:r>
            <w:r w:rsidR="003307A8">
              <w:rPr>
                <w:b/>
                <w:sz w:val="22"/>
                <w:szCs w:val="28"/>
              </w:rPr>
              <w:t xml:space="preserve">: Tema </w:t>
            </w:r>
            <w:r w:rsidR="005D1C6B">
              <w:rPr>
                <w:b/>
                <w:sz w:val="22"/>
                <w:szCs w:val="28"/>
              </w:rPr>
              <w:t>2</w:t>
            </w:r>
            <w:r w:rsidR="003307A8">
              <w:rPr>
                <w:b/>
                <w:sz w:val="22"/>
                <w:szCs w:val="28"/>
              </w:rPr>
              <w:t>.</w:t>
            </w:r>
            <w:r w:rsidR="002D69CB">
              <w:rPr>
                <w:b/>
                <w:sz w:val="22"/>
                <w:szCs w:val="28"/>
              </w:rPr>
              <w:t xml:space="preserve"> Retos</w:t>
            </w:r>
          </w:p>
        </w:tc>
        <w:tc>
          <w:tcPr>
            <w:tcW w:w="2336" w:type="dxa"/>
            <w:tcBorders>
              <w:top w:val="dashSmallGap" w:sz="4" w:space="0" w:color="ACB9CA" w:themeColor="text2" w:themeTint="66"/>
              <w:left w:val="dashSmallGap" w:sz="4" w:space="0" w:color="ACB9CA" w:themeColor="text2" w:themeTint="66"/>
              <w:bottom w:val="dashSmallGap" w:sz="4" w:space="0" w:color="ACB9CA" w:themeColor="text2" w:themeTint="66"/>
              <w:right w:val="dashSmallGap" w:sz="4" w:space="0" w:color="ACB9CA" w:themeColor="text2" w:themeTint="66"/>
            </w:tcBorders>
            <w:vAlign w:val="center"/>
            <w:hideMark/>
          </w:tcPr>
          <w:p w14:paraId="2C126175" w14:textId="77777777" w:rsidR="00A0231B" w:rsidRPr="00115F2C" w:rsidRDefault="00A0231B" w:rsidP="003F6E3B">
            <w:pPr>
              <w:jc w:val="right"/>
              <w:rPr>
                <w:color w:val="FF0000"/>
              </w:rPr>
            </w:pPr>
            <w:r w:rsidRPr="00115F2C">
              <w:rPr>
                <w:noProof/>
                <w:color w:val="FF0000"/>
                <w:lang w:eastAsia="es-ES"/>
              </w:rPr>
              <w:drawing>
                <wp:inline distT="0" distB="0" distL="0" distR="0" wp14:anchorId="50E279D7" wp14:editId="1B691E8D">
                  <wp:extent cx="1114425" cy="582930"/>
                  <wp:effectExtent l="0" t="0" r="9525" b="7620"/>
                  <wp:docPr id="5" name="Imagen 4" descr="Logo ETSI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Logo ETSI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349" cy="591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C965B" w14:textId="77777777" w:rsidR="003D470B" w:rsidRDefault="003D470B" w:rsidP="004A7313">
      <w:pPr>
        <w:pStyle w:val="Ttulo1"/>
      </w:pPr>
      <w:r>
        <w:t>Objetivo</w:t>
      </w:r>
    </w:p>
    <w:p w14:paraId="42B55AE1" w14:textId="21487F8D" w:rsidR="00614186" w:rsidRDefault="009E4A56" w:rsidP="00A32D56">
      <w:pPr>
        <w:pStyle w:val="Prrafodelista"/>
        <w:numPr>
          <w:ilvl w:val="0"/>
          <w:numId w:val="27"/>
        </w:numPr>
      </w:pPr>
      <w:r>
        <w:t xml:space="preserve">Uso de la aplicación </w:t>
      </w:r>
      <w:r w:rsidRPr="00614186">
        <w:t>Criptoclásicos v2.1</w:t>
      </w:r>
      <w:r>
        <w:t xml:space="preserve"> que nos ayudará a entender los</w:t>
      </w:r>
      <w:r w:rsidR="004043EA">
        <w:t xml:space="preserve"> métodos de cifra clásicos del </w:t>
      </w:r>
      <w:r>
        <w:t>tema 2.</w:t>
      </w:r>
    </w:p>
    <w:p w14:paraId="0A3005DE" w14:textId="7A0B388A" w:rsidR="00614186" w:rsidRDefault="00614186" w:rsidP="00614186">
      <w:pPr>
        <w:pStyle w:val="Ttulo1"/>
      </w:pPr>
      <w:r>
        <w:t>Software</w:t>
      </w:r>
    </w:p>
    <w:p w14:paraId="1B84F1F5" w14:textId="15B851FC" w:rsidR="00614186" w:rsidRPr="00614186" w:rsidRDefault="00614186" w:rsidP="00614186">
      <w:r w:rsidRPr="00614186">
        <w:t xml:space="preserve">Software Criptoclásicos v2.1: </w:t>
      </w:r>
      <w:hyperlink r:id="rId13" w:history="1">
        <w:r w:rsidR="00E345C8" w:rsidRPr="00932D80">
          <w:rPr>
            <w:rStyle w:val="Hipervnculo"/>
          </w:rPr>
          <w:t>https://www.criptored.es/software/sw_m001c.htm</w:t>
        </w:r>
      </w:hyperlink>
      <w:r w:rsidR="00E345C8">
        <w:t xml:space="preserve"> </w:t>
      </w:r>
    </w:p>
    <w:p w14:paraId="4D2C0B6A" w14:textId="703CEC1B" w:rsidR="003D470B" w:rsidRDefault="009E4A56" w:rsidP="004A7313">
      <w:pPr>
        <w:pStyle w:val="Ttulo1"/>
      </w:pPr>
      <w:bookmarkStart w:id="0" w:name="Ejercicios"/>
      <w:bookmarkEnd w:id="0"/>
      <w:r>
        <w:t>Retos</w:t>
      </w:r>
    </w:p>
    <w:p w14:paraId="76F0161B" w14:textId="4352AD02" w:rsidR="002D69CB" w:rsidRDefault="002D69CB" w:rsidP="009E4A56">
      <w:pPr>
        <w:pStyle w:val="Ttulo2"/>
      </w:pPr>
      <w:r w:rsidRPr="000C43BA">
        <w:rPr>
          <w:b/>
          <w:bCs/>
        </w:rPr>
        <w:t>Reto 1.</w:t>
      </w:r>
      <w:r w:rsidR="000C43BA">
        <w:t xml:space="preserve"> </w:t>
      </w:r>
      <w:r>
        <w:t>Intenta descifrar este texto con la aplicación Criptoclásicos v.2.1</w:t>
      </w:r>
    </w:p>
    <w:p w14:paraId="7966775A" w14:textId="2C70EE3A" w:rsidR="00B811CD" w:rsidRDefault="00B811CD" w:rsidP="002D69CB">
      <w:r w:rsidRPr="00B811CD">
        <w:t>PTXGZETXGZXHFGFRWJIJXIJUJXHFFGFRITRFIFXJRJPKTRITIJPQFWUJWTPTVZJJRHTRYWFWTRWJXZPYTXJWQZHMTQFXNRYJWJXFRYJJPJVZNUTIJXZGQFWNRNXYFXYJRNFHTQTQNXNTRXFHFWKZJWFIJPFLZFJXYTXTGÑJYTXVZJHTRXYNYZDJRZRFAJWIFIJWFFQJRFEFUFWFPFANIFQFWNRFUZJXPTXFRNQFPJXUZJIJRVZJIFWFYWFUFITXJRJPPFXXNRWJQJINTXNRJQGFWLTPFWJIVZJJRHTRYWFWTRPTXGZETXIJPKTRITQZRINFPUFWFPFRFYZWFPJEFJPUFXFITRTANJQGWJJRJPKTRITIJPQFWGFPYNHTHTRYJRNFZRFXTWUWJXFZRFQFVZNRFJRNLQFZRTIJPTXINXUTXNYNATXIJJRHWNUYFHNTRIJQJRXFÑJXZYNPNEFITXUTWPFFPJQFRNFRFENIZWFRYJPFNNLZJWWFQZRINFPFZRVZJIZWFRYJFVZJPUJWNTITJXYTXFUFWFYTXKZJWTRUWTIZHNITXDZXFITXJRLWFRIJXHFRYNIFIJXJRPFFHYZFPNIFIXTRINKNHNPJXIJJRHTRYWFWDYNJRJRZRNQUTWYFRYJAFPTWMNXYTWNHT</w:t>
      </w:r>
    </w:p>
    <w:p w14:paraId="03F13069" w14:textId="79D93FAB" w:rsidR="002D69CB" w:rsidRDefault="002D69CB" w:rsidP="002D69CB">
      <w:pPr>
        <w:rPr>
          <w:b/>
          <w:bCs/>
        </w:rPr>
      </w:pPr>
      <w:r w:rsidRPr="003E10D5">
        <w:rPr>
          <w:b/>
          <w:bCs/>
        </w:rPr>
        <w:t>Solución</w:t>
      </w:r>
    </w:p>
    <w:p w14:paraId="17B03E48" w14:textId="574530E1" w:rsidR="002D69CB" w:rsidRDefault="002D69CB" w:rsidP="009E4A56">
      <w:pPr>
        <w:pStyle w:val="Ttulo2"/>
      </w:pPr>
      <w:r w:rsidRPr="000C43BA">
        <w:rPr>
          <w:b/>
          <w:bCs/>
        </w:rPr>
        <w:t>Reto 2.</w:t>
      </w:r>
      <w:r>
        <w:t xml:space="preserve"> El párrafo que acabas de descifrar es un párrafo </w:t>
      </w:r>
      <w:r w:rsidR="00B811CD">
        <w:t>de una noticia de la BBC</w:t>
      </w:r>
      <w:r>
        <w:t xml:space="preserve"> ¿</w:t>
      </w:r>
      <w:r w:rsidR="00B811CD">
        <w:t>Cómo se llama la máquina que encontraron?</w:t>
      </w:r>
      <w:r w:rsidR="009638C8">
        <w:t xml:space="preserve"> </w:t>
      </w:r>
    </w:p>
    <w:p w14:paraId="5F520162" w14:textId="5E39AD0B" w:rsidR="002D69CB" w:rsidRPr="000C43BA" w:rsidRDefault="002D69CB" w:rsidP="002D69CB">
      <w:pPr>
        <w:rPr>
          <w:b/>
          <w:bCs/>
        </w:rPr>
      </w:pPr>
      <w:r w:rsidRPr="000C43BA">
        <w:rPr>
          <w:b/>
          <w:bCs/>
        </w:rPr>
        <w:t>Solución</w:t>
      </w:r>
    </w:p>
    <w:p w14:paraId="2D85985A" w14:textId="3A3F6861" w:rsidR="002D69CB" w:rsidRDefault="002D69CB" w:rsidP="009E4A56">
      <w:pPr>
        <w:pStyle w:val="Ttulo2"/>
      </w:pPr>
      <w:r w:rsidRPr="000C43BA">
        <w:rPr>
          <w:b/>
          <w:bCs/>
        </w:rPr>
        <w:lastRenderedPageBreak/>
        <w:t>Reto 3.</w:t>
      </w:r>
      <w:r>
        <w:t xml:space="preserve"> </w:t>
      </w:r>
      <w:r w:rsidR="009638C8">
        <w:t>Utilizando el nombre y apellido</w:t>
      </w:r>
      <w:r>
        <w:t xml:space="preserve"> </w:t>
      </w:r>
      <w:r w:rsidR="009638C8">
        <w:t xml:space="preserve">del matemático que durante la </w:t>
      </w:r>
      <w:r w:rsidR="009638C8" w:rsidRPr="009638C8">
        <w:t>segunda guerra mundial</w:t>
      </w:r>
      <w:r w:rsidR="009638C8">
        <w:t xml:space="preserve">, trabajó en descifrar los códigos </w:t>
      </w:r>
      <w:r w:rsidR="009638C8" w:rsidRPr="009638C8">
        <w:t>nazis</w:t>
      </w:r>
      <w:r w:rsidR="009638C8">
        <w:t xml:space="preserve">, particularmente los de la máquina </w:t>
      </w:r>
      <w:r w:rsidR="009638C8" w:rsidRPr="009638C8">
        <w:t>Enigma</w:t>
      </w:r>
      <w:r w:rsidR="009638C8">
        <w:t xml:space="preserve">, y durante un tiempo fue el director de la sección Naval Enigma de </w:t>
      </w:r>
      <w:hyperlink r:id="rId14" w:tooltip="Bletchley Park" w:history="1">
        <w:r w:rsidR="009638C8">
          <w:rPr>
            <w:rStyle w:val="Hipervnculo"/>
          </w:rPr>
          <w:t>Bletchley Park</w:t>
        </w:r>
      </w:hyperlink>
      <w:r w:rsidR="009638C8">
        <w:t xml:space="preserve">. </w:t>
      </w:r>
      <w:r>
        <w:t>como clave se pide descifrar el siguiente texto que ha sido cifrado con el cifrado de Vigen</w:t>
      </w:r>
      <w:r w:rsidR="00D32408">
        <w:t>è</w:t>
      </w:r>
      <w:r>
        <w:t>re utilizando la aplicación Criptoclásicos v.2.1. Si te fijas en el texto hay números. ¿Qué significa?</w:t>
      </w:r>
    </w:p>
    <w:p w14:paraId="2D9429CE" w14:textId="2537673C" w:rsidR="00C57F30" w:rsidRPr="00C57F30" w:rsidRDefault="00C57F30" w:rsidP="00C57F30">
      <w:r w:rsidRPr="00C57F30">
        <w:t>LZSSBF7W5JE2AZC934NXE3ISEY4K4KCSEZW9VU8UL5MQ6JAWRÑS4IOTWZWZJE3DQMLJHTGA5MQ6ERL1KN5NHPQ7W4IION68JV030E3EQCERMYVLOAZW9TWYUP2EOECAW4JEVASEY9ZNLI3IOTW6T1YERA2EYA11JEWAZ1ZZM5ZOONQ4W6URQINT1WY925ÑAON7VCRUUGA3IX8XV02XEXDQX5ZURURWE4T7AWY2A2E4XA6Z6JEV3QBE9PYKS4RQWY2AD82ÑEUFU41UXELLUJUUWQSCZLNU99IOÑOXC16WGJQXSOC7B2B69URUSBVJEI4KEVIZY99TQÑDON61ZZK170XUQFUANNRIVINCXVZNSSZM9TCVS1WUORQ9CV0QSTLUZD9BIXJEC7DX59IZYOWWNBY4MOKSSTNWY2IUSTORNVWZWZNUWAZTJV07SMST19Y40NXQ5EQ4AYP5NIXGQCY22ZÑCZVQVE6ZPKA4A3EY7I4GCZN1VY9K1SE8AOD2B2PQA3TNVEZKNYTOCZ1WR0BVRZCQW23PQSTZS3EY72QJEXU615Z7NXSOPNBUTWYVRZMQDY9I7SAZRST7Z7NIIZNQ6Y2TNXCZMUDCVI6ZCUSQT7RSU5A2OZI6RXQGRZNGMÑD2XSE2AÑ15ZLNJE3DQBU401RWLRQX59IZYOWWNBY9M2UR4DQ4ÑVZ6XIWE5DCVLQQ2B2FBYDMXGQ5EQCEVLQQI4OU6Z6ZYGTSC1TF3MZZO5NHPQ7ZOÑEXT1WYALQ80C9BAFVM5ZAOM2XKRUPUA3E4EEZSU5AÑOO866X4KC5R58CUMXGG5E4BUWP5ÑCL</w:t>
      </w:r>
    </w:p>
    <w:p w14:paraId="751472DC" w14:textId="599726B0" w:rsidR="002D69CB" w:rsidRPr="000C43BA" w:rsidRDefault="002D69CB" w:rsidP="002D69CB">
      <w:pPr>
        <w:rPr>
          <w:b/>
          <w:bCs/>
        </w:rPr>
      </w:pPr>
      <w:r w:rsidRPr="000C43BA">
        <w:rPr>
          <w:b/>
          <w:bCs/>
        </w:rPr>
        <w:t>Solución</w:t>
      </w:r>
    </w:p>
    <w:p w14:paraId="1D6B1F94" w14:textId="5BDCEBAA" w:rsidR="002D69CB" w:rsidRDefault="002D69CB" w:rsidP="009E4A56">
      <w:pPr>
        <w:pStyle w:val="Ttulo2"/>
      </w:pPr>
      <w:r>
        <w:t xml:space="preserve">Reto </w:t>
      </w:r>
      <w:r w:rsidR="00D32408">
        <w:t>4</w:t>
      </w:r>
      <w:r>
        <w:t xml:space="preserve">. Utilizando uno de los números que aparecen en el texto </w:t>
      </w:r>
      <w:r w:rsidR="00E47F8F">
        <w:t xml:space="preserve">descifrado en el reto 3, </w:t>
      </w:r>
      <w:r>
        <w:t>se pide descifrar el siguiente texto cifrado utilizando el cifrado Rail Fence.</w:t>
      </w:r>
    </w:p>
    <w:p w14:paraId="3770098F" w14:textId="77777777" w:rsidR="00090E05" w:rsidRDefault="00090E05" w:rsidP="002D69CB">
      <w:r w:rsidRPr="00090E05">
        <w:t>ERRFLRGNRONBCEDRUCOOPUEUONMOAAUOMEXIMEUSRPALTEAAEDSOOSNMTLADAESAIDPOEEECRALEUAAIAINNAEALANSRTROCMRRNDRPETLIFRAINLNEMSNRBEAUDEITRNADULGRETASOTDAAIADLLNTESGNOYERBDSNUOOIINOXHWECETRERNHTOCNOEIIOAOESAOCPTAPLPESESNARNROMDPENUSRAICCEX</w:t>
      </w:r>
    </w:p>
    <w:p w14:paraId="1F658648" w14:textId="7C9E442A" w:rsidR="00C57F30" w:rsidRPr="006A0648" w:rsidRDefault="002D69CB" w:rsidP="006A0648">
      <w:pPr>
        <w:rPr>
          <w:b/>
          <w:bCs/>
        </w:rPr>
      </w:pPr>
      <w:r w:rsidRPr="0042073F">
        <w:rPr>
          <w:b/>
          <w:bCs/>
        </w:rPr>
        <w:t>Solución</w:t>
      </w:r>
    </w:p>
    <w:sectPr w:rsidR="00C57F30" w:rsidRPr="006A0648" w:rsidSect="000F5B8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C5755B" w14:textId="77777777" w:rsidR="000862EE" w:rsidRDefault="000862EE" w:rsidP="0016125E">
      <w:pPr>
        <w:spacing w:before="0" w:after="0" w:line="240" w:lineRule="auto"/>
      </w:pPr>
      <w:r>
        <w:separator/>
      </w:r>
    </w:p>
  </w:endnote>
  <w:endnote w:type="continuationSeparator" w:id="0">
    <w:p w14:paraId="2CFBD712" w14:textId="77777777" w:rsidR="000862EE" w:rsidRDefault="000862EE" w:rsidP="0016125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9F2CB" w14:textId="77777777" w:rsidR="00561888" w:rsidRDefault="0056188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0A870" w14:textId="4D525674" w:rsidR="005C1274" w:rsidRDefault="00561888" w:rsidP="0016125E">
    <w:pPr>
      <w:pStyle w:val="Piedepgina"/>
      <w:jc w:val="center"/>
    </w:pPr>
    <w:r>
      <w:t>Fundamentos de Seguridad</w:t>
    </w:r>
    <w:bookmarkStart w:id="1" w:name="_GoBack"/>
    <w:bookmarkEnd w:id="1"/>
    <w:r>
      <w:tab/>
    </w:r>
    <w:r>
      <w:tab/>
    </w:r>
    <w:r w:rsidR="001F7233">
      <w:t>T</w:t>
    </w:r>
    <w:r w:rsidR="005C1274">
      <w:t>2-</w:t>
    </w:r>
    <w:r w:rsidR="00E345C8">
      <w:t>1</w:t>
    </w:r>
    <w:r>
      <w:t xml:space="preserve"> </w:t>
    </w:r>
    <w:r w:rsidR="005C1274">
      <w:t xml:space="preserve">Página </w:t>
    </w:r>
    <w:sdt>
      <w:sdtPr>
        <w:id w:val="-2077895937"/>
        <w:docPartObj>
          <w:docPartGallery w:val="Page Numbers (Bottom of Page)"/>
          <w:docPartUnique/>
        </w:docPartObj>
      </w:sdtPr>
      <w:sdtEndPr/>
      <w:sdtContent>
        <w:r w:rsidR="005C1274">
          <w:fldChar w:fldCharType="begin"/>
        </w:r>
        <w:r w:rsidR="005C1274">
          <w:instrText>PAGE   \* MERGEFORMAT</w:instrText>
        </w:r>
        <w:r w:rsidR="005C1274">
          <w:fldChar w:fldCharType="separate"/>
        </w:r>
        <w:r>
          <w:rPr>
            <w:noProof/>
          </w:rPr>
          <w:t>1</w:t>
        </w:r>
        <w:r w:rsidR="005C1274"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9C207" w14:textId="77777777" w:rsidR="00561888" w:rsidRDefault="005618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C00FD6" w14:textId="77777777" w:rsidR="000862EE" w:rsidRDefault="000862EE" w:rsidP="0016125E">
      <w:pPr>
        <w:spacing w:before="0" w:after="0" w:line="240" w:lineRule="auto"/>
      </w:pPr>
      <w:r>
        <w:separator/>
      </w:r>
    </w:p>
  </w:footnote>
  <w:footnote w:type="continuationSeparator" w:id="0">
    <w:p w14:paraId="0C9DF7B8" w14:textId="77777777" w:rsidR="000862EE" w:rsidRDefault="000862EE" w:rsidP="0016125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A90520" w14:textId="77777777" w:rsidR="00561888" w:rsidRDefault="0056188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30493" w14:textId="77777777" w:rsidR="00561888" w:rsidRDefault="0056188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3803F3" w14:textId="77777777" w:rsidR="00561888" w:rsidRDefault="005618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841" w:hanging="360"/>
      </w:pPr>
      <w:rPr>
        <w:rFonts w:ascii="Symbol" w:hAnsi="Symbol" w:cs="Symbol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632" w:hanging="360"/>
      </w:pPr>
    </w:lvl>
    <w:lvl w:ilvl="2">
      <w:numFmt w:val="bullet"/>
      <w:lvlText w:val="•"/>
      <w:lvlJc w:val="left"/>
      <w:pPr>
        <w:ind w:left="2422" w:hanging="360"/>
      </w:pPr>
    </w:lvl>
    <w:lvl w:ilvl="3">
      <w:numFmt w:val="bullet"/>
      <w:lvlText w:val="•"/>
      <w:lvlJc w:val="left"/>
      <w:pPr>
        <w:ind w:left="3213" w:hanging="360"/>
      </w:pPr>
    </w:lvl>
    <w:lvl w:ilvl="4">
      <w:numFmt w:val="bullet"/>
      <w:lvlText w:val="•"/>
      <w:lvlJc w:val="left"/>
      <w:pPr>
        <w:ind w:left="4003" w:hanging="360"/>
      </w:pPr>
    </w:lvl>
    <w:lvl w:ilvl="5">
      <w:numFmt w:val="bullet"/>
      <w:lvlText w:val="•"/>
      <w:lvlJc w:val="left"/>
      <w:pPr>
        <w:ind w:left="4794" w:hanging="360"/>
      </w:pPr>
    </w:lvl>
    <w:lvl w:ilvl="6">
      <w:numFmt w:val="bullet"/>
      <w:lvlText w:val="•"/>
      <w:lvlJc w:val="left"/>
      <w:pPr>
        <w:ind w:left="5584" w:hanging="360"/>
      </w:pPr>
    </w:lvl>
    <w:lvl w:ilvl="7">
      <w:numFmt w:val="bullet"/>
      <w:lvlText w:val="•"/>
      <w:lvlJc w:val="left"/>
      <w:pPr>
        <w:ind w:left="6374" w:hanging="360"/>
      </w:pPr>
    </w:lvl>
    <w:lvl w:ilvl="8">
      <w:numFmt w:val="bullet"/>
      <w:lvlText w:val="•"/>
      <w:lvlJc w:val="left"/>
      <w:pPr>
        <w:ind w:left="7165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2"/>
      <w:numFmt w:val="lowerLetter"/>
      <w:lvlText w:val="%1)"/>
      <w:lvlJc w:val="left"/>
      <w:pPr>
        <w:ind w:left="362" w:hanging="261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"/>
      <w:lvlJc w:val="left"/>
      <w:pPr>
        <w:ind w:left="101" w:hanging="360"/>
      </w:pPr>
      <w:rPr>
        <w:rFonts w:ascii="Symbol" w:hAnsi="Symbol" w:cs="Symbo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711" w:hanging="360"/>
      </w:pPr>
    </w:lvl>
    <w:lvl w:ilvl="3">
      <w:numFmt w:val="bullet"/>
      <w:lvlText w:val="•"/>
      <w:lvlJc w:val="left"/>
      <w:pPr>
        <w:ind w:left="1061" w:hanging="360"/>
      </w:pPr>
    </w:lvl>
    <w:lvl w:ilvl="4">
      <w:numFmt w:val="bullet"/>
      <w:lvlText w:val="•"/>
      <w:lvlJc w:val="left"/>
      <w:pPr>
        <w:ind w:left="1411" w:hanging="360"/>
      </w:pPr>
    </w:lvl>
    <w:lvl w:ilvl="5">
      <w:numFmt w:val="bullet"/>
      <w:lvlText w:val="•"/>
      <w:lvlJc w:val="left"/>
      <w:pPr>
        <w:ind w:left="1760" w:hanging="360"/>
      </w:pPr>
    </w:lvl>
    <w:lvl w:ilvl="6">
      <w:numFmt w:val="bullet"/>
      <w:lvlText w:val="•"/>
      <w:lvlJc w:val="left"/>
      <w:pPr>
        <w:ind w:left="2110" w:hanging="360"/>
      </w:pPr>
    </w:lvl>
    <w:lvl w:ilvl="7">
      <w:numFmt w:val="bullet"/>
      <w:lvlText w:val="•"/>
      <w:lvlJc w:val="left"/>
      <w:pPr>
        <w:ind w:left="2460" w:hanging="360"/>
      </w:pPr>
    </w:lvl>
    <w:lvl w:ilvl="8">
      <w:numFmt w:val="bullet"/>
      <w:lvlText w:val="•"/>
      <w:lvlJc w:val="left"/>
      <w:pPr>
        <w:ind w:left="2809" w:hanging="360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lowerLetter"/>
      <w:lvlText w:val="%1)"/>
      <w:lvlJc w:val="left"/>
      <w:pPr>
        <w:ind w:left="348" w:hanging="248"/>
      </w:pPr>
      <w:rPr>
        <w:rFonts w:ascii="Times New Roman" w:hAnsi="Times New Roman" w:cs="Times New Roman"/>
        <w:b w:val="0"/>
        <w:bCs w:val="0"/>
        <w:position w:val="1"/>
        <w:sz w:val="24"/>
        <w:szCs w:val="24"/>
      </w:rPr>
    </w:lvl>
    <w:lvl w:ilvl="1">
      <w:numFmt w:val="bullet"/>
      <w:lvlText w:val=""/>
      <w:lvlJc w:val="left"/>
      <w:pPr>
        <w:ind w:left="821" w:hanging="360"/>
      </w:pPr>
      <w:rPr>
        <w:rFonts w:ascii="Symbol" w:hAnsi="Symbol" w:cs="Symbo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688" w:hanging="360"/>
      </w:pPr>
    </w:lvl>
    <w:lvl w:ilvl="3">
      <w:numFmt w:val="bullet"/>
      <w:lvlText w:val="•"/>
      <w:lvlJc w:val="left"/>
      <w:pPr>
        <w:ind w:left="2556" w:hanging="360"/>
      </w:pPr>
    </w:lvl>
    <w:lvl w:ilvl="4">
      <w:numFmt w:val="bullet"/>
      <w:lvlText w:val="•"/>
      <w:lvlJc w:val="left"/>
      <w:pPr>
        <w:ind w:left="3423" w:hanging="360"/>
      </w:pPr>
    </w:lvl>
    <w:lvl w:ilvl="5">
      <w:numFmt w:val="bullet"/>
      <w:lvlText w:val="•"/>
      <w:lvlJc w:val="left"/>
      <w:pPr>
        <w:ind w:left="4290" w:hanging="360"/>
      </w:pPr>
    </w:lvl>
    <w:lvl w:ilvl="6">
      <w:numFmt w:val="bullet"/>
      <w:lvlText w:val="•"/>
      <w:lvlJc w:val="left"/>
      <w:pPr>
        <w:ind w:left="5157" w:hanging="360"/>
      </w:pPr>
    </w:lvl>
    <w:lvl w:ilvl="7">
      <w:numFmt w:val="bullet"/>
      <w:lvlText w:val="•"/>
      <w:lvlJc w:val="left"/>
      <w:pPr>
        <w:ind w:left="6024" w:hanging="360"/>
      </w:pPr>
    </w:lvl>
    <w:lvl w:ilvl="8">
      <w:numFmt w:val="bullet"/>
      <w:lvlText w:val="•"/>
      <w:lvlJc w:val="left"/>
      <w:pPr>
        <w:ind w:left="6892" w:hanging="360"/>
      </w:pPr>
    </w:lvl>
  </w:abstractNum>
  <w:abstractNum w:abstractNumId="3" w15:restartNumberingAfterBreak="0">
    <w:nsid w:val="01D20440"/>
    <w:multiLevelType w:val="hybridMultilevel"/>
    <w:tmpl w:val="609461D0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E027BE"/>
    <w:multiLevelType w:val="hybridMultilevel"/>
    <w:tmpl w:val="C966F4F4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216151"/>
    <w:multiLevelType w:val="hybridMultilevel"/>
    <w:tmpl w:val="5184A1F0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21DC4"/>
    <w:multiLevelType w:val="hybridMultilevel"/>
    <w:tmpl w:val="27A08B34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F3672"/>
    <w:multiLevelType w:val="hybridMultilevel"/>
    <w:tmpl w:val="050633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712299"/>
    <w:multiLevelType w:val="hybridMultilevel"/>
    <w:tmpl w:val="8556D0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F5D50"/>
    <w:multiLevelType w:val="hybridMultilevel"/>
    <w:tmpl w:val="388CAD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308C6"/>
    <w:multiLevelType w:val="singleLevel"/>
    <w:tmpl w:val="6C545F9A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CG Times" w:hAnsi="CG Times" w:hint="default"/>
        <w:b w:val="0"/>
        <w:i w:val="0"/>
        <w:sz w:val="26"/>
        <w:u w:val="none"/>
      </w:rPr>
    </w:lvl>
  </w:abstractNum>
  <w:abstractNum w:abstractNumId="11" w15:restartNumberingAfterBreak="0">
    <w:nsid w:val="2C0A371F"/>
    <w:multiLevelType w:val="hybridMultilevel"/>
    <w:tmpl w:val="CD328D2E"/>
    <w:lvl w:ilvl="0" w:tplc="80022EE0">
      <w:start w:val="1"/>
      <w:numFmt w:val="lowerLetter"/>
      <w:lvlText w:val="%1)"/>
      <w:lvlJc w:val="left"/>
      <w:pPr>
        <w:ind w:left="839" w:hanging="361"/>
      </w:pPr>
      <w:rPr>
        <w:rFonts w:ascii="Calibri" w:eastAsia="Calibri" w:hAnsi="Calibri" w:hint="default"/>
        <w:spacing w:val="-1"/>
        <w:sz w:val="22"/>
        <w:szCs w:val="22"/>
      </w:rPr>
    </w:lvl>
    <w:lvl w:ilvl="1" w:tplc="93D6E468">
      <w:start w:val="1"/>
      <w:numFmt w:val="bullet"/>
      <w:lvlText w:val="•"/>
      <w:lvlJc w:val="left"/>
      <w:pPr>
        <w:ind w:left="1836" w:hanging="361"/>
      </w:pPr>
      <w:rPr>
        <w:rFonts w:hint="default"/>
      </w:rPr>
    </w:lvl>
    <w:lvl w:ilvl="2" w:tplc="EB64DD66">
      <w:start w:val="1"/>
      <w:numFmt w:val="bullet"/>
      <w:lvlText w:val="•"/>
      <w:lvlJc w:val="left"/>
      <w:pPr>
        <w:ind w:left="2832" w:hanging="361"/>
      </w:pPr>
      <w:rPr>
        <w:rFonts w:hint="default"/>
      </w:rPr>
    </w:lvl>
    <w:lvl w:ilvl="3" w:tplc="2AB6FCF0">
      <w:start w:val="1"/>
      <w:numFmt w:val="bullet"/>
      <w:lvlText w:val="•"/>
      <w:lvlJc w:val="left"/>
      <w:pPr>
        <w:ind w:left="3829" w:hanging="361"/>
      </w:pPr>
      <w:rPr>
        <w:rFonts w:hint="default"/>
      </w:rPr>
    </w:lvl>
    <w:lvl w:ilvl="4" w:tplc="1AD22A3E">
      <w:start w:val="1"/>
      <w:numFmt w:val="bullet"/>
      <w:lvlText w:val="•"/>
      <w:lvlJc w:val="left"/>
      <w:pPr>
        <w:ind w:left="4826" w:hanging="361"/>
      </w:pPr>
      <w:rPr>
        <w:rFonts w:hint="default"/>
      </w:rPr>
    </w:lvl>
    <w:lvl w:ilvl="5" w:tplc="F7A63FDE">
      <w:start w:val="1"/>
      <w:numFmt w:val="bullet"/>
      <w:lvlText w:val="•"/>
      <w:lvlJc w:val="left"/>
      <w:pPr>
        <w:ind w:left="5823" w:hanging="361"/>
      </w:pPr>
      <w:rPr>
        <w:rFonts w:hint="default"/>
      </w:rPr>
    </w:lvl>
    <w:lvl w:ilvl="6" w:tplc="A48898AC">
      <w:start w:val="1"/>
      <w:numFmt w:val="bullet"/>
      <w:lvlText w:val="•"/>
      <w:lvlJc w:val="left"/>
      <w:pPr>
        <w:ind w:left="6819" w:hanging="361"/>
      </w:pPr>
      <w:rPr>
        <w:rFonts w:hint="default"/>
      </w:rPr>
    </w:lvl>
    <w:lvl w:ilvl="7" w:tplc="9F2E3E46">
      <w:start w:val="1"/>
      <w:numFmt w:val="bullet"/>
      <w:lvlText w:val="•"/>
      <w:lvlJc w:val="left"/>
      <w:pPr>
        <w:ind w:left="7816" w:hanging="361"/>
      </w:pPr>
      <w:rPr>
        <w:rFonts w:hint="default"/>
      </w:rPr>
    </w:lvl>
    <w:lvl w:ilvl="8" w:tplc="5D08847A">
      <w:start w:val="1"/>
      <w:numFmt w:val="bullet"/>
      <w:lvlText w:val="•"/>
      <w:lvlJc w:val="left"/>
      <w:pPr>
        <w:ind w:left="8813" w:hanging="361"/>
      </w:pPr>
      <w:rPr>
        <w:rFonts w:hint="default"/>
      </w:rPr>
    </w:lvl>
  </w:abstractNum>
  <w:abstractNum w:abstractNumId="12" w15:restartNumberingAfterBreak="0">
    <w:nsid w:val="2CAE3BFF"/>
    <w:multiLevelType w:val="hybridMultilevel"/>
    <w:tmpl w:val="DFEE67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142A7"/>
    <w:multiLevelType w:val="singleLevel"/>
    <w:tmpl w:val="15C44B8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4" w15:restartNumberingAfterBreak="0">
    <w:nsid w:val="2F550975"/>
    <w:multiLevelType w:val="hybridMultilevel"/>
    <w:tmpl w:val="DB90C0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E753B"/>
    <w:multiLevelType w:val="hybridMultilevel"/>
    <w:tmpl w:val="50DC9956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3154D"/>
    <w:multiLevelType w:val="hybridMultilevel"/>
    <w:tmpl w:val="9B989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B05C85"/>
    <w:multiLevelType w:val="hybridMultilevel"/>
    <w:tmpl w:val="3176CB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B2250"/>
    <w:multiLevelType w:val="hybridMultilevel"/>
    <w:tmpl w:val="0D666C1C"/>
    <w:lvl w:ilvl="0" w:tplc="E03E691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B23D5"/>
    <w:multiLevelType w:val="hybridMultilevel"/>
    <w:tmpl w:val="DCF05D8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747112"/>
    <w:multiLevelType w:val="hybridMultilevel"/>
    <w:tmpl w:val="6E485E90"/>
    <w:lvl w:ilvl="0" w:tplc="AD10E60E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876CE"/>
    <w:multiLevelType w:val="hybridMultilevel"/>
    <w:tmpl w:val="02F4B7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55003"/>
    <w:multiLevelType w:val="hybridMultilevel"/>
    <w:tmpl w:val="979A5C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46EC5"/>
    <w:multiLevelType w:val="hybridMultilevel"/>
    <w:tmpl w:val="76A2A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430FC"/>
    <w:multiLevelType w:val="hybridMultilevel"/>
    <w:tmpl w:val="DC58D6D0"/>
    <w:lvl w:ilvl="0" w:tplc="A406F7C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415AC6"/>
    <w:multiLevelType w:val="hybridMultilevel"/>
    <w:tmpl w:val="30769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0F57C6"/>
    <w:multiLevelType w:val="hybridMultilevel"/>
    <w:tmpl w:val="23E6AE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3E5815"/>
    <w:multiLevelType w:val="hybridMultilevel"/>
    <w:tmpl w:val="CD361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20"/>
  </w:num>
  <w:num w:numId="4">
    <w:abstractNumId w:val="10"/>
  </w:num>
  <w:num w:numId="5">
    <w:abstractNumId w:val="13"/>
  </w:num>
  <w:num w:numId="6">
    <w:abstractNumId w:val="27"/>
  </w:num>
  <w:num w:numId="7">
    <w:abstractNumId w:val="25"/>
  </w:num>
  <w:num w:numId="8">
    <w:abstractNumId w:val="24"/>
  </w:num>
  <w:num w:numId="9">
    <w:abstractNumId w:val="9"/>
  </w:num>
  <w:num w:numId="10">
    <w:abstractNumId w:val="19"/>
  </w:num>
  <w:num w:numId="11">
    <w:abstractNumId w:val="2"/>
  </w:num>
  <w:num w:numId="12">
    <w:abstractNumId w:val="1"/>
  </w:num>
  <w:num w:numId="13">
    <w:abstractNumId w:val="0"/>
  </w:num>
  <w:num w:numId="14">
    <w:abstractNumId w:val="3"/>
  </w:num>
  <w:num w:numId="15">
    <w:abstractNumId w:val="15"/>
  </w:num>
  <w:num w:numId="16">
    <w:abstractNumId w:val="17"/>
  </w:num>
  <w:num w:numId="17">
    <w:abstractNumId w:val="12"/>
  </w:num>
  <w:num w:numId="18">
    <w:abstractNumId w:val="5"/>
  </w:num>
  <w:num w:numId="19">
    <w:abstractNumId w:val="4"/>
  </w:num>
  <w:num w:numId="20">
    <w:abstractNumId w:val="6"/>
  </w:num>
  <w:num w:numId="21">
    <w:abstractNumId w:val="26"/>
  </w:num>
  <w:num w:numId="22">
    <w:abstractNumId w:val="16"/>
  </w:num>
  <w:num w:numId="23">
    <w:abstractNumId w:val="21"/>
  </w:num>
  <w:num w:numId="24">
    <w:abstractNumId w:val="8"/>
  </w:num>
  <w:num w:numId="25">
    <w:abstractNumId w:val="11"/>
  </w:num>
  <w:num w:numId="26">
    <w:abstractNumId w:val="18"/>
  </w:num>
  <w:num w:numId="27">
    <w:abstractNumId w:val="7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F40"/>
    <w:rsid w:val="00004FFE"/>
    <w:rsid w:val="00061B7B"/>
    <w:rsid w:val="00061EB7"/>
    <w:rsid w:val="000633D2"/>
    <w:rsid w:val="00074C19"/>
    <w:rsid w:val="0007587E"/>
    <w:rsid w:val="000862EE"/>
    <w:rsid w:val="00090E05"/>
    <w:rsid w:val="000C43BA"/>
    <w:rsid w:val="000F5B84"/>
    <w:rsid w:val="000F6518"/>
    <w:rsid w:val="0016125E"/>
    <w:rsid w:val="001C2471"/>
    <w:rsid w:val="001C2B6C"/>
    <w:rsid w:val="001D4182"/>
    <w:rsid w:val="001E7EE6"/>
    <w:rsid w:val="001F148A"/>
    <w:rsid w:val="001F7233"/>
    <w:rsid w:val="00203BB0"/>
    <w:rsid w:val="0025531E"/>
    <w:rsid w:val="0026302F"/>
    <w:rsid w:val="00276721"/>
    <w:rsid w:val="0028637E"/>
    <w:rsid w:val="002B02FC"/>
    <w:rsid w:val="002D69CB"/>
    <w:rsid w:val="003127E0"/>
    <w:rsid w:val="003307A8"/>
    <w:rsid w:val="00345292"/>
    <w:rsid w:val="00355398"/>
    <w:rsid w:val="00360DB2"/>
    <w:rsid w:val="003611F2"/>
    <w:rsid w:val="00377CAD"/>
    <w:rsid w:val="003861FA"/>
    <w:rsid w:val="003904B2"/>
    <w:rsid w:val="003A622F"/>
    <w:rsid w:val="003D3859"/>
    <w:rsid w:val="003D470B"/>
    <w:rsid w:val="003D4DE7"/>
    <w:rsid w:val="003E10D5"/>
    <w:rsid w:val="003F6E3B"/>
    <w:rsid w:val="004041F8"/>
    <w:rsid w:val="00404267"/>
    <w:rsid w:val="004043EA"/>
    <w:rsid w:val="0042073F"/>
    <w:rsid w:val="004247FB"/>
    <w:rsid w:val="00477897"/>
    <w:rsid w:val="004A7313"/>
    <w:rsid w:val="004B68A6"/>
    <w:rsid w:val="004B75D7"/>
    <w:rsid w:val="004D1361"/>
    <w:rsid w:val="00527805"/>
    <w:rsid w:val="005344E7"/>
    <w:rsid w:val="005438EF"/>
    <w:rsid w:val="00550EB4"/>
    <w:rsid w:val="00555ABD"/>
    <w:rsid w:val="00561888"/>
    <w:rsid w:val="0059779D"/>
    <w:rsid w:val="005A1C74"/>
    <w:rsid w:val="005B22E2"/>
    <w:rsid w:val="005B6C85"/>
    <w:rsid w:val="005C1274"/>
    <w:rsid w:val="005D1C6B"/>
    <w:rsid w:val="005E1DDB"/>
    <w:rsid w:val="005E5C86"/>
    <w:rsid w:val="00600D62"/>
    <w:rsid w:val="00614186"/>
    <w:rsid w:val="006306FD"/>
    <w:rsid w:val="00653F40"/>
    <w:rsid w:val="006A0648"/>
    <w:rsid w:val="006E1A61"/>
    <w:rsid w:val="007057D9"/>
    <w:rsid w:val="00726C5D"/>
    <w:rsid w:val="0076415F"/>
    <w:rsid w:val="00781577"/>
    <w:rsid w:val="007822A2"/>
    <w:rsid w:val="00796793"/>
    <w:rsid w:val="007C3C5F"/>
    <w:rsid w:val="007F25CD"/>
    <w:rsid w:val="00820415"/>
    <w:rsid w:val="008900C8"/>
    <w:rsid w:val="008A53C2"/>
    <w:rsid w:val="008B4D13"/>
    <w:rsid w:val="009045D6"/>
    <w:rsid w:val="00906E5A"/>
    <w:rsid w:val="009114A9"/>
    <w:rsid w:val="00933F77"/>
    <w:rsid w:val="009459CD"/>
    <w:rsid w:val="00950FD5"/>
    <w:rsid w:val="00962830"/>
    <w:rsid w:val="009638C8"/>
    <w:rsid w:val="00966373"/>
    <w:rsid w:val="00967474"/>
    <w:rsid w:val="009725F6"/>
    <w:rsid w:val="0099678B"/>
    <w:rsid w:val="009A673F"/>
    <w:rsid w:val="009B4DFE"/>
    <w:rsid w:val="009B5A86"/>
    <w:rsid w:val="009C0FF1"/>
    <w:rsid w:val="009E4A56"/>
    <w:rsid w:val="00A0231B"/>
    <w:rsid w:val="00A32D56"/>
    <w:rsid w:val="00A40153"/>
    <w:rsid w:val="00A820F5"/>
    <w:rsid w:val="00A93CE2"/>
    <w:rsid w:val="00AB33A3"/>
    <w:rsid w:val="00AC641D"/>
    <w:rsid w:val="00AE39FC"/>
    <w:rsid w:val="00B03E3B"/>
    <w:rsid w:val="00B21B39"/>
    <w:rsid w:val="00B53D35"/>
    <w:rsid w:val="00B64495"/>
    <w:rsid w:val="00B67F43"/>
    <w:rsid w:val="00B73222"/>
    <w:rsid w:val="00B811CD"/>
    <w:rsid w:val="00B90938"/>
    <w:rsid w:val="00BA2B39"/>
    <w:rsid w:val="00C11C13"/>
    <w:rsid w:val="00C57F30"/>
    <w:rsid w:val="00C87286"/>
    <w:rsid w:val="00C9291B"/>
    <w:rsid w:val="00C943A4"/>
    <w:rsid w:val="00CA0C69"/>
    <w:rsid w:val="00CA55F3"/>
    <w:rsid w:val="00CC3E09"/>
    <w:rsid w:val="00CC6507"/>
    <w:rsid w:val="00CF129D"/>
    <w:rsid w:val="00CF35FD"/>
    <w:rsid w:val="00D32408"/>
    <w:rsid w:val="00D56FA9"/>
    <w:rsid w:val="00D57D86"/>
    <w:rsid w:val="00D743EF"/>
    <w:rsid w:val="00D87589"/>
    <w:rsid w:val="00DE0831"/>
    <w:rsid w:val="00DF1639"/>
    <w:rsid w:val="00E12667"/>
    <w:rsid w:val="00E345C8"/>
    <w:rsid w:val="00E47F8F"/>
    <w:rsid w:val="00E80239"/>
    <w:rsid w:val="00EC040C"/>
    <w:rsid w:val="00EC1C28"/>
    <w:rsid w:val="00EF17B0"/>
    <w:rsid w:val="00F04663"/>
    <w:rsid w:val="00F10F64"/>
    <w:rsid w:val="00F31A4E"/>
    <w:rsid w:val="00F7179C"/>
    <w:rsid w:val="00F91952"/>
    <w:rsid w:val="00F92DB0"/>
    <w:rsid w:val="00FD01B1"/>
    <w:rsid w:val="00FD19A7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DB99E"/>
  <w15:chartTrackingRefBased/>
  <w15:docId w15:val="{12D630B2-D4E1-4656-B0D2-D6022E74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129D"/>
    <w:pPr>
      <w:spacing w:before="120" w:line="276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6415F"/>
    <w:pPr>
      <w:keepNext/>
      <w:keepLines/>
      <w:spacing w:before="240" w:after="240"/>
      <w:outlineLvl w:val="0"/>
    </w:pPr>
    <w:rPr>
      <w:rFonts w:eastAsiaTheme="majorEastAsia" w:cstheme="majorBidi"/>
      <w:b/>
      <w:color w:val="1F4E79" w:themeColor="accent1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0D62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76415F"/>
    <w:pPr>
      <w:spacing w:before="120" w:after="12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rmalEncabezadoCar">
    <w:name w:val="NormalEncabezado Car"/>
    <w:basedOn w:val="Fuentedeprrafopredeter"/>
    <w:link w:val="NormalEncabezado"/>
    <w:locked/>
    <w:rsid w:val="00A0231B"/>
    <w:rPr>
      <w:rFonts w:ascii="Cambria" w:eastAsia="Times New Roman" w:hAnsi="Cambria" w:cs="Arial"/>
      <w:b/>
      <w:noProof/>
      <w:sz w:val="20"/>
      <w:szCs w:val="20"/>
      <w:lang w:eastAsia="es-ES"/>
    </w:rPr>
  </w:style>
  <w:style w:type="paragraph" w:customStyle="1" w:styleId="NormalEncabezado">
    <w:name w:val="NormalEncabezado"/>
    <w:basedOn w:val="Normal"/>
    <w:link w:val="NormalEncabezadoCar"/>
    <w:qFormat/>
    <w:rsid w:val="00A0231B"/>
    <w:pPr>
      <w:spacing w:after="120" w:line="240" w:lineRule="auto"/>
      <w:jc w:val="center"/>
    </w:pPr>
    <w:rPr>
      <w:rFonts w:ascii="Cambria" w:eastAsia="Times New Roman" w:hAnsi="Cambria" w:cs="Arial"/>
      <w:b/>
      <w:noProof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6415F"/>
    <w:rPr>
      <w:rFonts w:ascii="Times New Roman" w:eastAsiaTheme="majorEastAsia" w:hAnsi="Times New Roman" w:cstheme="majorBidi"/>
      <w:b/>
      <w:color w:val="1F4E79" w:themeColor="accent1" w:themeShade="80"/>
      <w:sz w:val="28"/>
      <w:szCs w:val="32"/>
    </w:rPr>
  </w:style>
  <w:style w:type="paragraph" w:styleId="Prrafodelista">
    <w:name w:val="List Paragraph"/>
    <w:basedOn w:val="Normal"/>
    <w:uiPriority w:val="34"/>
    <w:qFormat/>
    <w:rsid w:val="00A0231B"/>
    <w:pPr>
      <w:spacing w:before="240" w:after="240"/>
      <w:ind w:left="720"/>
      <w:contextualSpacing/>
    </w:pPr>
  </w:style>
  <w:style w:type="table" w:styleId="Tablaconcuadrcula">
    <w:name w:val="Table Grid"/>
    <w:basedOn w:val="Tablanormal"/>
    <w:uiPriority w:val="59"/>
    <w:rsid w:val="00527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E6B64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600D62"/>
    <w:rPr>
      <w:rFonts w:ascii="Times New Roman" w:eastAsiaTheme="majorEastAsia" w:hAnsi="Times New Roman" w:cstheme="majorBidi"/>
      <w:color w:val="2E74B5" w:themeColor="accent1" w:themeShade="BF"/>
      <w:sz w:val="24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6125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125E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16125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25E"/>
    <w:rPr>
      <w:rFonts w:ascii="Times New Roman" w:hAnsi="Times New Roman"/>
      <w:sz w:val="24"/>
    </w:rPr>
  </w:style>
  <w:style w:type="character" w:styleId="nfasis">
    <w:name w:val="Emphasis"/>
    <w:basedOn w:val="Fuentedeprrafopredeter"/>
    <w:uiPriority w:val="20"/>
    <w:qFormat/>
    <w:rsid w:val="00A820F5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B4D13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6415F"/>
    <w:rPr>
      <w:rFonts w:ascii="Times New Roman" w:eastAsiaTheme="majorEastAsia" w:hAnsi="Times New Roman" w:cstheme="majorBidi"/>
      <w:color w:val="2E74B5" w:themeColor="accent1" w:themeShade="BF"/>
      <w:sz w:val="24"/>
      <w:szCs w:val="26"/>
    </w:rPr>
  </w:style>
  <w:style w:type="paragraph" w:styleId="Textoindependiente">
    <w:name w:val="Body Text"/>
    <w:basedOn w:val="Normal"/>
    <w:link w:val="TextoindependienteCar"/>
    <w:uiPriority w:val="1"/>
    <w:qFormat/>
    <w:rsid w:val="004B75D7"/>
    <w:pPr>
      <w:widowControl w:val="0"/>
      <w:autoSpaceDE w:val="0"/>
      <w:autoSpaceDN w:val="0"/>
      <w:adjustRightInd w:val="0"/>
      <w:spacing w:before="0" w:after="0" w:line="240" w:lineRule="auto"/>
      <w:ind w:left="101"/>
      <w:jc w:val="left"/>
    </w:pPr>
    <w:rPr>
      <w:rFonts w:eastAsiaTheme="minorEastAsia" w:cs="Times New Roman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B75D7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4B75D7"/>
    <w:pPr>
      <w:widowControl w:val="0"/>
      <w:autoSpaceDE w:val="0"/>
      <w:autoSpaceDN w:val="0"/>
      <w:adjustRightInd w:val="0"/>
      <w:spacing w:before="0" w:after="0" w:line="240" w:lineRule="auto"/>
      <w:jc w:val="left"/>
    </w:pPr>
    <w:rPr>
      <w:rFonts w:eastAsiaTheme="minorEastAsia" w:cs="Times New Roman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76721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ES"/>
    </w:rPr>
  </w:style>
  <w:style w:type="table" w:styleId="Tabladelista2-nfasis1">
    <w:name w:val="List Table 2 Accent 1"/>
    <w:basedOn w:val="Tablanormal"/>
    <w:uiPriority w:val="47"/>
    <w:rsid w:val="003F6E3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1clara-nfasis5">
    <w:name w:val="Grid Table 1 Light Accent 5"/>
    <w:basedOn w:val="Tablanormal"/>
    <w:uiPriority w:val="46"/>
    <w:rsid w:val="003F6E3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semiHidden/>
    <w:unhideWhenUsed/>
    <w:qFormat/>
    <w:rsid w:val="00B67F43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3-nfasis2">
    <w:name w:val="Grid Table 3 Accent 2"/>
    <w:basedOn w:val="Tablanormal"/>
    <w:uiPriority w:val="48"/>
    <w:rsid w:val="00F10F6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C43BA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C57F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riptored.es/software/sw_m001c.htm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s.wikipedia.org/wiki/Bletchley_Park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B669A425473D4892D4BCCD3B459A4A" ma:contentTypeVersion="16" ma:contentTypeDescription="Crear nuevo documento." ma:contentTypeScope="" ma:versionID="4dfe960ba7de791da77ac0acc9c612ed">
  <xsd:schema xmlns:xsd="http://www.w3.org/2001/XMLSchema" xmlns:xs="http://www.w3.org/2001/XMLSchema" xmlns:p="http://schemas.microsoft.com/office/2006/metadata/properties" xmlns:ns2="62a0bbc5-8a81-48d8-a9c6-fa2f7cc3ab27" xmlns:ns3="d8f6cb74-bfc3-4943-8aa6-aca7a9acb10e" targetNamespace="http://schemas.microsoft.com/office/2006/metadata/properties" ma:root="true" ma:fieldsID="eb3b07c8375606afa27be791fe3f8641" ns2:_="" ns3:_="">
    <xsd:import namespace="62a0bbc5-8a81-48d8-a9c6-fa2f7cc3ab27"/>
    <xsd:import namespace="d8f6cb74-bfc3-4943-8aa6-aca7a9acb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a0bbc5-8a81-48d8-a9c6-fa2f7cc3ab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f6cb74-bfc3-4943-8aa6-aca7a9acb10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8e0231e-3b15-47fa-a2ac-31389bd25f21}" ma:internalName="TaxCatchAll" ma:showField="CatchAllData" ma:web="d8f6cb74-bfc3-4943-8aa6-aca7a9acb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f6cb74-bfc3-4943-8aa6-aca7a9acb10e" xsi:nil="true"/>
    <lcf76f155ced4ddcb4097134ff3c332f xmlns="62a0bbc5-8a81-48d8-a9c6-fa2f7cc3ab2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53602-7573-452B-A59F-0D3B03FA43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AC3910-A8AD-4015-A57D-30D553A64C46}"/>
</file>

<file path=customXml/itemProps3.xml><?xml version="1.0" encoding="utf-8"?>
<ds:datastoreItem xmlns:ds="http://schemas.openxmlformats.org/officeDocument/2006/customXml" ds:itemID="{841CC88C-49AA-44CA-963B-C110513D076B}">
  <ds:schemaRefs>
    <ds:schemaRef ds:uri="http://schemas.microsoft.com/office/2006/metadata/properties"/>
    <ds:schemaRef ds:uri="http://schemas.microsoft.com/office/infopath/2007/PartnerControls"/>
    <ds:schemaRef ds:uri="d8f6cb74-bfc3-4943-8aa6-aca7a9acb10e"/>
    <ds:schemaRef ds:uri="62a0bbc5-8a81-48d8-a9c6-fa2f7cc3ab27"/>
  </ds:schemaRefs>
</ds:datastoreItem>
</file>

<file path=customXml/itemProps4.xml><?xml version="1.0" encoding="utf-8"?>
<ds:datastoreItem xmlns:ds="http://schemas.openxmlformats.org/officeDocument/2006/customXml" ds:itemID="{D548BA61-8DB9-4708-8418-7AF38E7F1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2237</TotalTime>
  <Pages>2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Angeles Mahillo Garcia</dc:creator>
  <cp:keywords/>
  <dc:description/>
  <cp:lastModifiedBy>amahillo</cp:lastModifiedBy>
  <cp:revision>80</cp:revision>
  <dcterms:created xsi:type="dcterms:W3CDTF">2020-03-13T11:47:00Z</dcterms:created>
  <dcterms:modified xsi:type="dcterms:W3CDTF">2024-01-18T09:43:00Z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0x010100CEB669A425473D4892D4BCCD3B459A4A</vt:lpwstr>
  </property>
</Properties>
</file>